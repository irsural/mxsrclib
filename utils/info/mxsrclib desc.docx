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71D232" w14:textId="77777777" w:rsidR="00E86EDA" w:rsidRPr="00282832" w:rsidRDefault="00E86EDA" w:rsidP="0046159B">
      <w:pPr>
        <w:pStyle w:val="2"/>
      </w:pPr>
      <w:r>
        <w:t xml:space="preserve">Идеология </w:t>
      </w:r>
      <w:r>
        <w:rPr>
          <w:lang w:val="en-US"/>
        </w:rPr>
        <w:t>mxsrclib</w:t>
      </w:r>
    </w:p>
    <w:p w14:paraId="7499982F" w14:textId="77777777" w:rsidR="00E86EDA" w:rsidRDefault="00E86EDA"/>
    <w:p w14:paraId="437042FA" w14:textId="77777777" w:rsidR="00E86EDA" w:rsidRDefault="00E86EDA">
      <w:pPr>
        <w:ind w:firstLine="567"/>
      </w:pPr>
      <w:r>
        <w:t xml:space="preserve">Библиотека </w:t>
      </w:r>
      <w:r>
        <w:rPr>
          <w:lang w:val="en-US"/>
        </w:rPr>
        <w:t>mxsrclib</w:t>
      </w:r>
      <w:r>
        <w:t xml:space="preserve"> должна компилироваться компилятором </w:t>
      </w:r>
      <w:r>
        <w:rPr>
          <w:lang w:val="en-US"/>
        </w:rPr>
        <w:t>C</w:t>
      </w:r>
      <w:r>
        <w:t>++. Это общий принцип.</w:t>
      </w:r>
    </w:p>
    <w:p w14:paraId="44C64D0F" w14:textId="77777777" w:rsidR="00E86EDA" w:rsidRDefault="00E86EDA">
      <w:pPr>
        <w:ind w:firstLine="567"/>
      </w:pPr>
      <w:r>
        <w:t xml:space="preserve">В корневой папке </w:t>
      </w:r>
      <w:r>
        <w:rPr>
          <w:lang w:val="en-US"/>
        </w:rPr>
        <w:t>mxsrclib</w:t>
      </w:r>
      <w:r>
        <w:t xml:space="preserve"> содержится архитектуро-независимые модули. Т. е. те которые компилируются без проблем на любой архитектуре.</w:t>
      </w:r>
    </w:p>
    <w:p w14:paraId="068702EF" w14:textId="77777777" w:rsidR="00E86EDA" w:rsidRDefault="00E86EDA">
      <w:pPr>
        <w:ind w:firstLine="567"/>
      </w:pPr>
      <w:r>
        <w:t xml:space="preserve">Для того чтобы учесть особенности компиляторов и операционных систем была создана папка </w:t>
      </w:r>
      <w:r>
        <w:rPr>
          <w:lang w:val="en-US"/>
        </w:rPr>
        <w:t>arch</w:t>
      </w:r>
      <w:r>
        <w:t xml:space="preserve"> – архитектура, в которой содержится то, что характерно только для конкретной архитектуры. В ней содержатся подпапки, которые соответствуют каждой архитектуре со своим набором модулей. В каждой папке могут содержатся модули с одинаковыми названиями для всех архитектур. Эти модули</w:t>
      </w:r>
      <w:r w:rsidR="002A47EA">
        <w:t>,</w:t>
      </w:r>
      <w:r>
        <w:t xml:space="preserve"> в общем сл</w:t>
      </w:r>
      <w:r>
        <w:t>у</w:t>
      </w:r>
      <w:r>
        <w:t>чае</w:t>
      </w:r>
      <w:r w:rsidR="002A47EA">
        <w:t>,</w:t>
      </w:r>
      <w:r>
        <w:t xml:space="preserve"> являются мостами из архитектуро-независимой части в архитектуро-зависимую. Также здесь могут содержаться специфические модули, которые используются эт</w:t>
      </w:r>
      <w:r>
        <w:t>и</w:t>
      </w:r>
      <w:r>
        <w:t>ми мостами.</w:t>
      </w:r>
    </w:p>
    <w:p w14:paraId="04882D12" w14:textId="77777777" w:rsidR="00E86EDA" w:rsidRDefault="00E86EDA"/>
    <w:p w14:paraId="7735BF63" w14:textId="77777777" w:rsidR="006F59AF" w:rsidRPr="006F59AF" w:rsidRDefault="006F59AF" w:rsidP="0046159B">
      <w:pPr>
        <w:pStyle w:val="2"/>
      </w:pPr>
      <w:r w:rsidRPr="006F59AF">
        <w:t>Время компиляции</w:t>
      </w:r>
    </w:p>
    <w:p w14:paraId="63FC2D7A" w14:textId="77777777" w:rsidR="006F59AF" w:rsidRPr="00146523" w:rsidRDefault="006F59AF"/>
    <w:p w14:paraId="5C698C8B" w14:textId="77777777" w:rsidR="00674048" w:rsidRDefault="00674048">
      <w:r w:rsidRPr="00146523">
        <w:t xml:space="preserve">5-01 – </w:t>
      </w:r>
      <w:r w:rsidRPr="00674048">
        <w:rPr>
          <w:lang w:val="en-US"/>
        </w:rPr>
        <w:t>Pent</w:t>
      </w:r>
      <w:r>
        <w:rPr>
          <w:lang w:val="en-US"/>
        </w:rPr>
        <w:t>ium</w:t>
      </w:r>
      <w:r w:rsidRPr="00146523">
        <w:t xml:space="preserve"> 4; 3 ГГц; </w:t>
      </w:r>
      <w:r>
        <w:t xml:space="preserve">ОЗУ </w:t>
      </w:r>
      <w:r w:rsidRPr="00146523">
        <w:t>2 Гб</w:t>
      </w:r>
    </w:p>
    <w:p w14:paraId="58418790" w14:textId="77777777" w:rsidR="00674048" w:rsidRDefault="00355797">
      <w:pPr>
        <w:rPr>
          <w:lang w:val="en-US"/>
        </w:rPr>
      </w:pPr>
      <w:r>
        <w:t>5-04</w:t>
      </w:r>
      <w:r w:rsidR="00674048">
        <w:t xml:space="preserve"> – Athl</w:t>
      </w:r>
      <w:r w:rsidR="00674048">
        <w:rPr>
          <w:lang w:val="en-US"/>
        </w:rPr>
        <w:t>o</w:t>
      </w:r>
      <w:r w:rsidR="00674048">
        <w:t>n</w:t>
      </w:r>
      <w:r w:rsidR="00674048" w:rsidRPr="00146523">
        <w:t xml:space="preserve"> 64 </w:t>
      </w:r>
      <w:r w:rsidR="00674048">
        <w:rPr>
          <w:lang w:val="en-US"/>
        </w:rPr>
        <w:t>X</w:t>
      </w:r>
      <w:r w:rsidR="00674048" w:rsidRPr="00146523">
        <w:t>2; 4400+ (</w:t>
      </w:r>
      <w:r w:rsidR="00674048">
        <w:t>2,3 ГГц</w:t>
      </w:r>
      <w:r w:rsidR="00674048" w:rsidRPr="00146523">
        <w:t>)</w:t>
      </w:r>
      <w:r w:rsidR="009838DA">
        <w:t>;</w:t>
      </w:r>
      <w:r w:rsidR="00D25758">
        <w:t xml:space="preserve"> ОЗУ 2,5 Гб</w:t>
      </w:r>
    </w:p>
    <w:p w14:paraId="64FA7BB2" w14:textId="77777777" w:rsidR="00674048" w:rsidRPr="003E5CAE" w:rsidRDefault="00F7124D">
      <w:pPr>
        <w:rPr>
          <w:lang w:val="en-US"/>
        </w:rPr>
      </w:pPr>
      <w:r>
        <w:rPr>
          <w:lang w:val="en-US"/>
        </w:rPr>
        <w:t>5-</w:t>
      </w:r>
      <w:r w:rsidRPr="00270567">
        <w:rPr>
          <w:lang w:val="en-US"/>
        </w:rPr>
        <w:t>0</w:t>
      </w:r>
      <w:r>
        <w:rPr>
          <w:lang w:val="en-US"/>
        </w:rPr>
        <w:t>7</w:t>
      </w:r>
      <w:r w:rsidRPr="00270567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="00270567">
        <w:rPr>
          <w:lang w:val="en-US"/>
        </w:rPr>
        <w:t>Intel Core 2 Duo</w:t>
      </w:r>
      <w:r w:rsidR="00303C96" w:rsidRPr="00FD727D">
        <w:rPr>
          <w:lang w:val="en-US"/>
        </w:rPr>
        <w:t>;</w:t>
      </w:r>
      <w:r w:rsidR="00270567">
        <w:rPr>
          <w:lang w:val="en-US"/>
        </w:rPr>
        <w:t xml:space="preserve"> E6550 2.33ГГ</w:t>
      </w:r>
      <w:r w:rsidR="00270567" w:rsidRPr="00270567">
        <w:rPr>
          <w:lang w:val="en-US"/>
        </w:rPr>
        <w:t xml:space="preserve">ц; </w:t>
      </w:r>
      <w:r w:rsidR="00270567">
        <w:t>ОЗУ</w:t>
      </w:r>
      <w:r w:rsidR="00270567" w:rsidRPr="00270567">
        <w:rPr>
          <w:lang w:val="en-US"/>
        </w:rPr>
        <w:t xml:space="preserve"> </w:t>
      </w:r>
      <w:r w:rsidR="00270567" w:rsidRPr="003E5CAE">
        <w:rPr>
          <w:lang w:val="en-US"/>
        </w:rPr>
        <w:t>1</w:t>
      </w:r>
      <w:r w:rsidR="00270567">
        <w:t>Гб</w:t>
      </w:r>
    </w:p>
    <w:p w14:paraId="78685A71" w14:textId="77777777" w:rsidR="00F7124D" w:rsidRPr="00F7124D" w:rsidRDefault="00F7124D">
      <w:pPr>
        <w:rPr>
          <w:lang w:val="en-US"/>
        </w:rPr>
      </w:pPr>
    </w:p>
    <w:p w14:paraId="566287C7" w14:textId="77777777" w:rsidR="001D230F" w:rsidRDefault="001D230F">
      <w:r w:rsidRPr="001D230F">
        <w:t>Компиляция</w:t>
      </w:r>
      <w:r w:rsidRPr="00146523">
        <w:t xml:space="preserve"> </w:t>
      </w:r>
      <w:r>
        <w:rPr>
          <w:lang w:val="en-US"/>
        </w:rPr>
        <w:t>mxsrclib</w:t>
      </w:r>
    </w:p>
    <w:p w14:paraId="1CFFB855" w14:textId="77777777" w:rsidR="006F59AF" w:rsidRPr="00C356FD" w:rsidRDefault="006F59AF">
      <w:r>
        <w:rPr>
          <w:lang w:val="en-US"/>
        </w:rPr>
        <w:t>IAR</w:t>
      </w:r>
      <w:r w:rsidRPr="00146523">
        <w:t xml:space="preserve"> </w:t>
      </w:r>
      <w:r>
        <w:rPr>
          <w:lang w:val="en-US"/>
        </w:rPr>
        <w:t>AVR</w:t>
      </w:r>
      <w:r w:rsidRPr="00146523">
        <w:t xml:space="preserve"> 5.30</w:t>
      </w:r>
      <w:r w:rsidR="001D230F">
        <w:t>; Ревизия mxsrclib</w:t>
      </w:r>
      <w:r w:rsidR="001D230F" w:rsidRPr="00146523">
        <w:t xml:space="preserve"> 280</w:t>
      </w:r>
      <w:r w:rsidR="00C356FD" w:rsidRPr="00146523">
        <w:t>; Оптимизация выключена</w:t>
      </w:r>
    </w:p>
    <w:p w14:paraId="194F62F5" w14:textId="77777777" w:rsidR="006F59AF" w:rsidRPr="000F2F3D" w:rsidRDefault="006F59AF" w:rsidP="008024FE">
      <w:pPr>
        <w:tabs>
          <w:tab w:val="left" w:pos="4536"/>
        </w:tabs>
      </w:pPr>
      <w:r>
        <w:t>5-01</w:t>
      </w:r>
      <w:r w:rsidR="008024FE" w:rsidRPr="00146523">
        <w:t xml:space="preserve"> (</w:t>
      </w:r>
      <w:r w:rsidR="008024FE" w:rsidRPr="008024FE">
        <w:t>Крашенинников</w:t>
      </w:r>
      <w:r w:rsidR="008024FE">
        <w:t>)</w:t>
      </w:r>
      <w:r w:rsidRPr="00146523">
        <w:tab/>
        <w:t>00:0</w:t>
      </w:r>
      <w:r w:rsidR="009838DA">
        <w:t>3</w:t>
      </w:r>
      <w:r w:rsidR="000F2F3D" w:rsidRPr="00146523">
        <w:t>:3</w:t>
      </w:r>
      <w:r w:rsidR="000F2F3D">
        <w:t>4</w:t>
      </w:r>
    </w:p>
    <w:p w14:paraId="15940ED3" w14:textId="77777777" w:rsidR="008024FE" w:rsidRDefault="008024FE" w:rsidP="008024FE">
      <w:pPr>
        <w:tabs>
          <w:tab w:val="left" w:pos="4536"/>
        </w:tabs>
      </w:pPr>
      <w:r>
        <w:t>5-</w:t>
      </w:r>
      <w:r w:rsidRPr="00146523">
        <w:t>04</w:t>
      </w:r>
      <w:r>
        <w:t xml:space="preserve"> (Лящов)</w:t>
      </w:r>
      <w:r w:rsidRPr="00146523">
        <w:tab/>
        <w:t>00:0</w:t>
      </w:r>
      <w:r>
        <w:t>1</w:t>
      </w:r>
      <w:r w:rsidRPr="00146523">
        <w:t>:</w:t>
      </w:r>
      <w:r>
        <w:t>4</w:t>
      </w:r>
      <w:r w:rsidRPr="00146523">
        <w:t>0</w:t>
      </w:r>
    </w:p>
    <w:p w14:paraId="6C096282" w14:textId="77777777" w:rsidR="00EC20A2" w:rsidRPr="00146523" w:rsidRDefault="00EC20A2" w:rsidP="008024FE">
      <w:pPr>
        <w:tabs>
          <w:tab w:val="left" w:pos="4536"/>
        </w:tabs>
      </w:pPr>
      <w:r>
        <w:t>5-07 (Сергеев)</w:t>
      </w:r>
      <w:r>
        <w:tab/>
      </w:r>
      <w:r w:rsidR="00806894" w:rsidRPr="00146523">
        <w:t>00:01:11</w:t>
      </w:r>
    </w:p>
    <w:p w14:paraId="3F14F55C" w14:textId="77777777" w:rsidR="006F59AF" w:rsidRDefault="006F59AF"/>
    <w:p w14:paraId="2215A610" w14:textId="77777777" w:rsidR="0017398A" w:rsidRPr="00146523" w:rsidRDefault="0017398A" w:rsidP="0046159B">
      <w:pPr>
        <w:pStyle w:val="2"/>
      </w:pPr>
      <w:r w:rsidRPr="0017398A">
        <w:t>Номера файлов</w:t>
      </w:r>
    </w:p>
    <w:p w14:paraId="33906CE9" w14:textId="77777777" w:rsidR="0017398A" w:rsidRPr="00146523" w:rsidRDefault="0017398A"/>
    <w:p w14:paraId="46AEE9DB" w14:textId="77777777" w:rsidR="006156D2" w:rsidRDefault="006156D2">
      <w:r w:rsidRPr="006156D2">
        <w:t>Внутри</w:t>
      </w:r>
      <w:r>
        <w:t xml:space="preserve"> соответствующего файла пишется:</w:t>
      </w:r>
    </w:p>
    <w:p w14:paraId="3F4E4DC7" w14:textId="77777777" w:rsidR="006156D2" w:rsidRPr="006156D2" w:rsidRDefault="006156D2" w:rsidP="006156D2">
      <w:pPr>
        <w:ind w:left="567"/>
      </w:pPr>
      <w:r>
        <w:t>#</w:t>
      </w:r>
      <w:r w:rsidRPr="00AE3F9E">
        <w:rPr>
          <w:lang w:val="en-US"/>
        </w:rPr>
        <w:t>define</w:t>
      </w:r>
      <w:r>
        <w:t xml:space="preserve"> &lt;имя файла вместе с расширением&gt;_</w:t>
      </w:r>
      <w:r w:rsidRPr="006156D2">
        <w:t xml:space="preserve"> IDX</w:t>
      </w:r>
      <w:r w:rsidRPr="00146523">
        <w:t xml:space="preserve"> &lt;</w:t>
      </w:r>
      <w:r w:rsidRPr="006156D2">
        <w:t>номер файла по таблице&gt;</w:t>
      </w:r>
    </w:p>
    <w:p w14:paraId="3A0A8F41" w14:textId="77777777" w:rsidR="006156D2" w:rsidRPr="006156D2" w:rsidRDefault="006156D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8696"/>
      </w:tblGrid>
      <w:tr w:rsidR="0017398A" w14:paraId="395F8A0F" w14:textId="77777777" w:rsidTr="001A7146">
        <w:tc>
          <w:tcPr>
            <w:tcW w:w="1526" w:type="dxa"/>
            <w:shd w:val="clear" w:color="auto" w:fill="auto"/>
          </w:tcPr>
          <w:p w14:paraId="422680C9" w14:textId="77777777" w:rsidR="0017398A" w:rsidRDefault="0017398A" w:rsidP="001A7146">
            <w:pPr>
              <w:jc w:val="right"/>
            </w:pPr>
            <w:r>
              <w:t>№</w:t>
            </w:r>
          </w:p>
        </w:tc>
        <w:tc>
          <w:tcPr>
            <w:tcW w:w="8893" w:type="dxa"/>
            <w:shd w:val="clear" w:color="auto" w:fill="auto"/>
          </w:tcPr>
          <w:p w14:paraId="5A27867F" w14:textId="77777777" w:rsidR="0017398A" w:rsidRDefault="0017398A">
            <w:r>
              <w:t>Файл</w:t>
            </w:r>
          </w:p>
        </w:tc>
      </w:tr>
      <w:tr w:rsidR="0017398A" w14:paraId="7C079B76" w14:textId="77777777" w:rsidTr="001A7146">
        <w:tc>
          <w:tcPr>
            <w:tcW w:w="1526" w:type="dxa"/>
            <w:shd w:val="clear" w:color="auto" w:fill="auto"/>
          </w:tcPr>
          <w:p w14:paraId="214025B6" w14:textId="77777777" w:rsidR="0017398A" w:rsidRDefault="0017398A" w:rsidP="001A7146">
            <w:pPr>
              <w:jc w:val="right"/>
            </w:pPr>
            <w:r>
              <w:t>1</w:t>
            </w:r>
          </w:p>
        </w:tc>
        <w:tc>
          <w:tcPr>
            <w:tcW w:w="8893" w:type="dxa"/>
            <w:shd w:val="clear" w:color="auto" w:fill="auto"/>
          </w:tcPr>
          <w:p w14:paraId="34F37CCD" w14:textId="77777777" w:rsidR="0017398A" w:rsidRPr="001A7146" w:rsidRDefault="005135A6">
            <w:pPr>
              <w:rPr>
                <w:lang w:val="en-US"/>
              </w:rPr>
            </w:pPr>
            <w:r w:rsidRPr="001A7146">
              <w:rPr>
                <w:lang w:val="en-US"/>
              </w:rPr>
              <w:t>mxdata.cpp</w:t>
            </w:r>
          </w:p>
        </w:tc>
      </w:tr>
      <w:tr w:rsidR="0017398A" w14:paraId="749DEB74" w14:textId="77777777" w:rsidTr="001A7146">
        <w:tc>
          <w:tcPr>
            <w:tcW w:w="1526" w:type="dxa"/>
            <w:shd w:val="clear" w:color="auto" w:fill="auto"/>
          </w:tcPr>
          <w:p w14:paraId="4AE3F9A6" w14:textId="77777777" w:rsidR="0017398A" w:rsidRPr="001A7146" w:rsidRDefault="005135A6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2</w:t>
            </w:r>
          </w:p>
        </w:tc>
        <w:tc>
          <w:tcPr>
            <w:tcW w:w="8893" w:type="dxa"/>
            <w:shd w:val="clear" w:color="auto" w:fill="auto"/>
          </w:tcPr>
          <w:p w14:paraId="26ED31D8" w14:textId="77777777" w:rsidR="0017398A" w:rsidRPr="001A7146" w:rsidRDefault="005135A6">
            <w:pPr>
              <w:rPr>
                <w:lang w:val="en-US"/>
              </w:rPr>
            </w:pPr>
            <w:r w:rsidRPr="001A7146">
              <w:rPr>
                <w:lang w:val="en-US"/>
              </w:rPr>
              <w:t>mxdata.h</w:t>
            </w:r>
          </w:p>
        </w:tc>
      </w:tr>
      <w:tr w:rsidR="0017398A" w14:paraId="33B0D80F" w14:textId="77777777" w:rsidTr="001A7146">
        <w:tc>
          <w:tcPr>
            <w:tcW w:w="1526" w:type="dxa"/>
            <w:shd w:val="clear" w:color="auto" w:fill="auto"/>
          </w:tcPr>
          <w:p w14:paraId="695EC5FC" w14:textId="77777777" w:rsidR="0017398A" w:rsidRDefault="009767C8" w:rsidP="001A7146">
            <w:pPr>
              <w:jc w:val="right"/>
            </w:pPr>
            <w:r>
              <w:t>3</w:t>
            </w:r>
          </w:p>
        </w:tc>
        <w:tc>
          <w:tcPr>
            <w:tcW w:w="8893" w:type="dxa"/>
            <w:shd w:val="clear" w:color="auto" w:fill="auto"/>
          </w:tcPr>
          <w:p w14:paraId="73DE56B2" w14:textId="77777777" w:rsidR="0017398A" w:rsidRPr="001A7146" w:rsidRDefault="009767C8">
            <w:pPr>
              <w:rPr>
                <w:lang w:val="en-US"/>
              </w:rPr>
            </w:pPr>
            <w:r w:rsidRPr="001A7146">
              <w:rPr>
                <w:lang w:val="en-US"/>
              </w:rPr>
              <w:t>irsdbgutil.cpp</w:t>
            </w:r>
          </w:p>
        </w:tc>
      </w:tr>
      <w:tr w:rsidR="009767C8" w14:paraId="51469F0A" w14:textId="77777777" w:rsidTr="001A7146">
        <w:tc>
          <w:tcPr>
            <w:tcW w:w="1526" w:type="dxa"/>
            <w:shd w:val="clear" w:color="auto" w:fill="auto"/>
          </w:tcPr>
          <w:p w14:paraId="225D98C9" w14:textId="77777777" w:rsidR="009767C8" w:rsidRDefault="009767C8" w:rsidP="001A7146">
            <w:pPr>
              <w:jc w:val="right"/>
            </w:pPr>
            <w:r>
              <w:t>4</w:t>
            </w:r>
          </w:p>
        </w:tc>
        <w:tc>
          <w:tcPr>
            <w:tcW w:w="8893" w:type="dxa"/>
            <w:shd w:val="clear" w:color="auto" w:fill="auto"/>
          </w:tcPr>
          <w:p w14:paraId="7BBB089E" w14:textId="77777777" w:rsidR="009767C8" w:rsidRPr="001A7146" w:rsidRDefault="009767C8">
            <w:pPr>
              <w:rPr>
                <w:lang w:val="en-US"/>
              </w:rPr>
            </w:pPr>
            <w:r w:rsidRPr="001A7146">
              <w:rPr>
                <w:lang w:val="en-US"/>
              </w:rPr>
              <w:t>irsdbgutil.h</w:t>
            </w:r>
          </w:p>
        </w:tc>
      </w:tr>
      <w:tr w:rsidR="002E12C8" w14:paraId="25325B0D" w14:textId="77777777" w:rsidTr="001A7146">
        <w:tc>
          <w:tcPr>
            <w:tcW w:w="1526" w:type="dxa"/>
            <w:shd w:val="clear" w:color="auto" w:fill="auto"/>
          </w:tcPr>
          <w:p w14:paraId="1D503666" w14:textId="77777777" w:rsidR="002E12C8" w:rsidRPr="001A7146" w:rsidRDefault="002E12C8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5</w:t>
            </w:r>
          </w:p>
        </w:tc>
        <w:tc>
          <w:tcPr>
            <w:tcW w:w="8893" w:type="dxa"/>
            <w:shd w:val="clear" w:color="auto" w:fill="auto"/>
          </w:tcPr>
          <w:p w14:paraId="2943B2E2" w14:textId="77777777" w:rsidR="002E12C8" w:rsidRPr="001A7146" w:rsidRDefault="002E12C8">
            <w:pPr>
              <w:rPr>
                <w:lang w:val="en-US"/>
              </w:rPr>
            </w:pPr>
            <w:r w:rsidRPr="001A7146">
              <w:rPr>
                <w:lang w:val="en-US"/>
              </w:rPr>
              <w:t>irserror.cpp</w:t>
            </w:r>
          </w:p>
        </w:tc>
      </w:tr>
      <w:tr w:rsidR="002E12C8" w14:paraId="42E39AA7" w14:textId="77777777" w:rsidTr="001A7146">
        <w:tc>
          <w:tcPr>
            <w:tcW w:w="1526" w:type="dxa"/>
            <w:shd w:val="clear" w:color="auto" w:fill="auto"/>
          </w:tcPr>
          <w:p w14:paraId="17DBB820" w14:textId="77777777" w:rsidR="002E12C8" w:rsidRPr="001A7146" w:rsidRDefault="002E12C8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6</w:t>
            </w:r>
          </w:p>
        </w:tc>
        <w:tc>
          <w:tcPr>
            <w:tcW w:w="8893" w:type="dxa"/>
            <w:shd w:val="clear" w:color="auto" w:fill="auto"/>
          </w:tcPr>
          <w:p w14:paraId="63335227" w14:textId="77777777" w:rsidR="002E12C8" w:rsidRPr="001A7146" w:rsidRDefault="002E12C8">
            <w:pPr>
              <w:rPr>
                <w:lang w:val="en-US"/>
              </w:rPr>
            </w:pPr>
            <w:r w:rsidRPr="001A7146">
              <w:rPr>
                <w:lang w:val="en-US"/>
              </w:rPr>
              <w:t>irserror.h</w:t>
            </w:r>
          </w:p>
        </w:tc>
      </w:tr>
      <w:tr w:rsidR="00022FCA" w14:paraId="70125A91" w14:textId="77777777" w:rsidTr="001A7146">
        <w:tc>
          <w:tcPr>
            <w:tcW w:w="1526" w:type="dxa"/>
            <w:shd w:val="clear" w:color="auto" w:fill="auto"/>
          </w:tcPr>
          <w:p w14:paraId="30B0D581" w14:textId="77777777" w:rsidR="00022FCA" w:rsidRPr="001A7146" w:rsidRDefault="00022FCA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7</w:t>
            </w:r>
          </w:p>
        </w:tc>
        <w:tc>
          <w:tcPr>
            <w:tcW w:w="8893" w:type="dxa"/>
            <w:shd w:val="clear" w:color="auto" w:fill="auto"/>
          </w:tcPr>
          <w:p w14:paraId="0AFB91BB" w14:textId="77777777" w:rsidR="00022FCA" w:rsidRPr="001A7146" w:rsidRDefault="00022FCA">
            <w:pPr>
              <w:rPr>
                <w:lang w:val="en-US"/>
              </w:rPr>
            </w:pPr>
            <w:r w:rsidRPr="001A7146">
              <w:rPr>
                <w:lang w:val="en-US"/>
              </w:rPr>
              <w:t>mxnet.cpp</w:t>
            </w:r>
          </w:p>
        </w:tc>
      </w:tr>
      <w:tr w:rsidR="00022FCA" w14:paraId="31FCC39D" w14:textId="77777777" w:rsidTr="001A7146">
        <w:tc>
          <w:tcPr>
            <w:tcW w:w="1526" w:type="dxa"/>
            <w:shd w:val="clear" w:color="auto" w:fill="auto"/>
          </w:tcPr>
          <w:p w14:paraId="0B297041" w14:textId="77777777" w:rsidR="00022FCA" w:rsidRPr="001A7146" w:rsidRDefault="00022FCA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lastRenderedPageBreak/>
              <w:t>8</w:t>
            </w:r>
          </w:p>
        </w:tc>
        <w:tc>
          <w:tcPr>
            <w:tcW w:w="8893" w:type="dxa"/>
            <w:shd w:val="clear" w:color="auto" w:fill="auto"/>
          </w:tcPr>
          <w:p w14:paraId="4FC41F97" w14:textId="77777777" w:rsidR="00022FCA" w:rsidRPr="001A7146" w:rsidRDefault="00022FCA">
            <w:pPr>
              <w:rPr>
                <w:lang w:val="en-US"/>
              </w:rPr>
            </w:pPr>
            <w:r w:rsidRPr="001A7146">
              <w:rPr>
                <w:lang w:val="en-US"/>
              </w:rPr>
              <w:t>mxnet.h</w:t>
            </w:r>
          </w:p>
        </w:tc>
      </w:tr>
      <w:tr w:rsidR="00524B9C" w14:paraId="7A92C018" w14:textId="77777777" w:rsidTr="001A7146">
        <w:tc>
          <w:tcPr>
            <w:tcW w:w="1526" w:type="dxa"/>
            <w:shd w:val="clear" w:color="auto" w:fill="auto"/>
          </w:tcPr>
          <w:p w14:paraId="48E93D1E" w14:textId="77777777" w:rsidR="00524B9C" w:rsidRPr="001A7146" w:rsidRDefault="00524B9C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9</w:t>
            </w:r>
          </w:p>
        </w:tc>
        <w:tc>
          <w:tcPr>
            <w:tcW w:w="8893" w:type="dxa"/>
            <w:shd w:val="clear" w:color="auto" w:fill="auto"/>
          </w:tcPr>
          <w:p w14:paraId="36DA94FF" w14:textId="77777777" w:rsidR="00524B9C" w:rsidRPr="001A7146" w:rsidRDefault="00524B9C">
            <w:pPr>
              <w:rPr>
                <w:lang w:val="en-US"/>
              </w:rPr>
            </w:pPr>
            <w:r w:rsidRPr="001A7146">
              <w:rPr>
                <w:lang w:val="en-US"/>
              </w:rPr>
              <w:t>irsalg.cpp</w:t>
            </w:r>
          </w:p>
        </w:tc>
      </w:tr>
      <w:tr w:rsidR="00524B9C" w14:paraId="48893AA6" w14:textId="77777777" w:rsidTr="001A7146">
        <w:tc>
          <w:tcPr>
            <w:tcW w:w="1526" w:type="dxa"/>
            <w:shd w:val="clear" w:color="auto" w:fill="auto"/>
          </w:tcPr>
          <w:p w14:paraId="6AE0412B" w14:textId="77777777" w:rsidR="00524B9C" w:rsidRPr="001A7146" w:rsidRDefault="00524B9C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10</w:t>
            </w:r>
          </w:p>
        </w:tc>
        <w:tc>
          <w:tcPr>
            <w:tcW w:w="8893" w:type="dxa"/>
            <w:shd w:val="clear" w:color="auto" w:fill="auto"/>
          </w:tcPr>
          <w:p w14:paraId="3830F08E" w14:textId="77777777" w:rsidR="00524B9C" w:rsidRPr="001A7146" w:rsidRDefault="00524B9C">
            <w:pPr>
              <w:rPr>
                <w:lang w:val="en-US"/>
              </w:rPr>
            </w:pPr>
            <w:r w:rsidRPr="001A7146">
              <w:rPr>
                <w:lang w:val="en-US"/>
              </w:rPr>
              <w:t>irsalg.h</w:t>
            </w:r>
          </w:p>
        </w:tc>
      </w:tr>
      <w:tr w:rsidR="00C37146" w14:paraId="56B0BD16" w14:textId="77777777" w:rsidTr="001A7146">
        <w:tc>
          <w:tcPr>
            <w:tcW w:w="1526" w:type="dxa"/>
            <w:shd w:val="clear" w:color="auto" w:fill="auto"/>
          </w:tcPr>
          <w:p w14:paraId="539BBB95" w14:textId="77777777" w:rsidR="00C37146" w:rsidRPr="001A7146" w:rsidRDefault="00C37146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11</w:t>
            </w:r>
          </w:p>
        </w:tc>
        <w:tc>
          <w:tcPr>
            <w:tcW w:w="8893" w:type="dxa"/>
            <w:shd w:val="clear" w:color="auto" w:fill="auto"/>
          </w:tcPr>
          <w:p w14:paraId="187835B2" w14:textId="77777777" w:rsidR="00C37146" w:rsidRPr="001A7146" w:rsidRDefault="00C37146">
            <w:pPr>
              <w:rPr>
                <w:lang w:val="en-US"/>
              </w:rPr>
            </w:pPr>
            <w:r w:rsidRPr="001A7146">
              <w:rPr>
                <w:lang w:val="en-US"/>
              </w:rPr>
              <w:t>irsfunnel.cpp</w:t>
            </w:r>
          </w:p>
        </w:tc>
      </w:tr>
      <w:tr w:rsidR="00C37146" w14:paraId="54615CEF" w14:textId="77777777" w:rsidTr="001A7146">
        <w:tc>
          <w:tcPr>
            <w:tcW w:w="1526" w:type="dxa"/>
            <w:shd w:val="clear" w:color="auto" w:fill="auto"/>
          </w:tcPr>
          <w:p w14:paraId="5552E383" w14:textId="77777777" w:rsidR="00C37146" w:rsidRPr="001A7146" w:rsidRDefault="00C37146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12</w:t>
            </w:r>
          </w:p>
        </w:tc>
        <w:tc>
          <w:tcPr>
            <w:tcW w:w="8893" w:type="dxa"/>
            <w:shd w:val="clear" w:color="auto" w:fill="auto"/>
          </w:tcPr>
          <w:p w14:paraId="67EEEF5B" w14:textId="77777777" w:rsidR="00C37146" w:rsidRPr="001A7146" w:rsidRDefault="00C37146">
            <w:pPr>
              <w:rPr>
                <w:lang w:val="en-US"/>
              </w:rPr>
            </w:pPr>
            <w:r w:rsidRPr="001A7146">
              <w:rPr>
                <w:lang w:val="en-US"/>
              </w:rPr>
              <w:t>irsfunnel.h</w:t>
            </w:r>
          </w:p>
        </w:tc>
      </w:tr>
      <w:tr w:rsidR="00B7402D" w14:paraId="62EFFE5F" w14:textId="77777777" w:rsidTr="001A7146">
        <w:tc>
          <w:tcPr>
            <w:tcW w:w="1526" w:type="dxa"/>
            <w:shd w:val="clear" w:color="auto" w:fill="auto"/>
          </w:tcPr>
          <w:p w14:paraId="363725BA" w14:textId="77777777" w:rsidR="00B7402D" w:rsidRPr="001A7146" w:rsidRDefault="00B7402D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13</w:t>
            </w:r>
          </w:p>
        </w:tc>
        <w:tc>
          <w:tcPr>
            <w:tcW w:w="8893" w:type="dxa"/>
            <w:shd w:val="clear" w:color="auto" w:fill="auto"/>
          </w:tcPr>
          <w:p w14:paraId="7CAF0F6F" w14:textId="77777777" w:rsidR="00B7402D" w:rsidRPr="001A7146" w:rsidRDefault="00B7402D">
            <w:pPr>
              <w:rPr>
                <w:lang w:val="en-US"/>
              </w:rPr>
            </w:pPr>
            <w:r w:rsidRPr="001A7146">
              <w:rPr>
                <w:lang w:val="en-US"/>
              </w:rPr>
              <w:t>irsfunnel.cpp</w:t>
            </w:r>
          </w:p>
        </w:tc>
      </w:tr>
      <w:tr w:rsidR="00B7402D" w14:paraId="4964245D" w14:textId="77777777" w:rsidTr="001A7146">
        <w:tc>
          <w:tcPr>
            <w:tcW w:w="1526" w:type="dxa"/>
            <w:shd w:val="clear" w:color="auto" w:fill="auto"/>
          </w:tcPr>
          <w:p w14:paraId="2BFE75D4" w14:textId="77777777" w:rsidR="00B7402D" w:rsidRPr="001A7146" w:rsidRDefault="00B7402D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14</w:t>
            </w:r>
          </w:p>
        </w:tc>
        <w:tc>
          <w:tcPr>
            <w:tcW w:w="8893" w:type="dxa"/>
            <w:shd w:val="clear" w:color="auto" w:fill="auto"/>
          </w:tcPr>
          <w:p w14:paraId="5BFB0E65" w14:textId="77777777" w:rsidR="00B7402D" w:rsidRPr="001A7146" w:rsidRDefault="00B7402D">
            <w:pPr>
              <w:rPr>
                <w:lang w:val="en-US"/>
              </w:rPr>
            </w:pPr>
            <w:r w:rsidRPr="001A7146">
              <w:rPr>
                <w:lang w:val="en-US"/>
              </w:rPr>
              <w:t>irsfunnel.h</w:t>
            </w:r>
          </w:p>
        </w:tc>
      </w:tr>
      <w:tr w:rsidR="007C2423" w14:paraId="2AA66884" w14:textId="77777777" w:rsidTr="001A7146">
        <w:tc>
          <w:tcPr>
            <w:tcW w:w="1526" w:type="dxa"/>
            <w:shd w:val="clear" w:color="auto" w:fill="auto"/>
          </w:tcPr>
          <w:p w14:paraId="21D3DE4D" w14:textId="77777777" w:rsidR="007C2423" w:rsidRPr="001A7146" w:rsidRDefault="007C2423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15</w:t>
            </w:r>
          </w:p>
        </w:tc>
        <w:tc>
          <w:tcPr>
            <w:tcW w:w="8893" w:type="dxa"/>
            <w:shd w:val="clear" w:color="auto" w:fill="auto"/>
          </w:tcPr>
          <w:p w14:paraId="5803F3A2" w14:textId="77777777" w:rsidR="007C2423" w:rsidRPr="001A7146" w:rsidRDefault="00A45054">
            <w:pPr>
              <w:rPr>
                <w:lang w:val="en-US"/>
              </w:rPr>
            </w:pPr>
            <w:r w:rsidRPr="001A7146">
              <w:rPr>
                <w:lang w:val="en-US"/>
              </w:rPr>
              <w:t>irsstd</w:t>
            </w:r>
            <w:r w:rsidR="007C2423" w:rsidRPr="001A7146">
              <w:rPr>
                <w:lang w:val="en-US"/>
              </w:rPr>
              <w:t>.cpp</w:t>
            </w:r>
          </w:p>
        </w:tc>
      </w:tr>
      <w:tr w:rsidR="007C2423" w14:paraId="1399FC4A" w14:textId="77777777" w:rsidTr="001A7146">
        <w:tc>
          <w:tcPr>
            <w:tcW w:w="1526" w:type="dxa"/>
            <w:shd w:val="clear" w:color="auto" w:fill="auto"/>
          </w:tcPr>
          <w:p w14:paraId="4D04618D" w14:textId="77777777" w:rsidR="007C2423" w:rsidRPr="001A7146" w:rsidRDefault="007C2423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16</w:t>
            </w:r>
          </w:p>
        </w:tc>
        <w:tc>
          <w:tcPr>
            <w:tcW w:w="8893" w:type="dxa"/>
            <w:shd w:val="clear" w:color="auto" w:fill="auto"/>
          </w:tcPr>
          <w:p w14:paraId="3C1F30A5" w14:textId="77777777" w:rsidR="007C2423" w:rsidRPr="001A7146" w:rsidRDefault="007C2423">
            <w:pPr>
              <w:rPr>
                <w:lang w:val="en-US"/>
              </w:rPr>
            </w:pPr>
            <w:r w:rsidRPr="001A7146">
              <w:rPr>
                <w:lang w:val="en-US"/>
              </w:rPr>
              <w:t>irsstd.h</w:t>
            </w:r>
          </w:p>
        </w:tc>
      </w:tr>
      <w:tr w:rsidR="00BC7855" w14:paraId="3F2C3A3B" w14:textId="77777777" w:rsidTr="001A7146">
        <w:tc>
          <w:tcPr>
            <w:tcW w:w="1526" w:type="dxa"/>
            <w:shd w:val="clear" w:color="auto" w:fill="auto"/>
          </w:tcPr>
          <w:p w14:paraId="15706E43" w14:textId="77777777" w:rsidR="00BC7855" w:rsidRPr="001A7146" w:rsidRDefault="00BC7855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17</w:t>
            </w:r>
          </w:p>
        </w:tc>
        <w:tc>
          <w:tcPr>
            <w:tcW w:w="8893" w:type="dxa"/>
            <w:shd w:val="clear" w:color="auto" w:fill="auto"/>
          </w:tcPr>
          <w:p w14:paraId="1542CFD7" w14:textId="77777777" w:rsidR="00BC7855" w:rsidRPr="001A7146" w:rsidRDefault="00BC7855">
            <w:pPr>
              <w:rPr>
                <w:lang w:val="en-US"/>
              </w:rPr>
            </w:pPr>
            <w:r w:rsidRPr="00BC7855">
              <w:t>mxnetc</w:t>
            </w:r>
            <w:r w:rsidRPr="001A7146">
              <w:rPr>
                <w:lang w:val="en-US"/>
              </w:rPr>
              <w:t>.cpp</w:t>
            </w:r>
          </w:p>
        </w:tc>
      </w:tr>
      <w:tr w:rsidR="00BC7855" w14:paraId="7BBCD754" w14:textId="77777777" w:rsidTr="001A7146">
        <w:tc>
          <w:tcPr>
            <w:tcW w:w="1526" w:type="dxa"/>
            <w:shd w:val="clear" w:color="auto" w:fill="auto"/>
          </w:tcPr>
          <w:p w14:paraId="1EC2BC15" w14:textId="77777777" w:rsidR="00BC7855" w:rsidRPr="001A7146" w:rsidRDefault="00BC7855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18</w:t>
            </w:r>
          </w:p>
        </w:tc>
        <w:tc>
          <w:tcPr>
            <w:tcW w:w="8893" w:type="dxa"/>
            <w:shd w:val="clear" w:color="auto" w:fill="auto"/>
          </w:tcPr>
          <w:p w14:paraId="2FB63285" w14:textId="77777777" w:rsidR="00BC7855" w:rsidRPr="001A7146" w:rsidRDefault="00BC7855">
            <w:pPr>
              <w:rPr>
                <w:lang w:val="en-US"/>
              </w:rPr>
            </w:pPr>
            <w:r w:rsidRPr="00BC7855">
              <w:t>mxnetc</w:t>
            </w:r>
            <w:r w:rsidRPr="001A7146">
              <w:rPr>
                <w:lang w:val="en-US"/>
              </w:rPr>
              <w:t>.h</w:t>
            </w:r>
          </w:p>
        </w:tc>
      </w:tr>
      <w:tr w:rsidR="00923876" w14:paraId="384D0DCB" w14:textId="77777777" w:rsidTr="001A7146">
        <w:tc>
          <w:tcPr>
            <w:tcW w:w="1526" w:type="dxa"/>
            <w:shd w:val="clear" w:color="auto" w:fill="auto"/>
          </w:tcPr>
          <w:p w14:paraId="169DA881" w14:textId="77777777" w:rsidR="00923876" w:rsidRPr="001A7146" w:rsidRDefault="00923876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19</w:t>
            </w:r>
          </w:p>
        </w:tc>
        <w:tc>
          <w:tcPr>
            <w:tcW w:w="8893" w:type="dxa"/>
            <w:shd w:val="clear" w:color="auto" w:fill="auto"/>
          </w:tcPr>
          <w:p w14:paraId="3956216C" w14:textId="77777777" w:rsidR="00923876" w:rsidRPr="00923876" w:rsidRDefault="00923876">
            <w:r w:rsidRPr="001A7146">
              <w:rPr>
                <w:lang w:val="en-US"/>
              </w:rPr>
              <w:t>irseeprom.cpp</w:t>
            </w:r>
          </w:p>
        </w:tc>
      </w:tr>
      <w:tr w:rsidR="00923876" w14:paraId="55CA76DB" w14:textId="77777777" w:rsidTr="001A7146">
        <w:tc>
          <w:tcPr>
            <w:tcW w:w="1526" w:type="dxa"/>
            <w:shd w:val="clear" w:color="auto" w:fill="auto"/>
          </w:tcPr>
          <w:p w14:paraId="7F16EB40" w14:textId="77777777" w:rsidR="00923876" w:rsidRPr="001A7146" w:rsidRDefault="00923876" w:rsidP="001A7146">
            <w:pPr>
              <w:jc w:val="right"/>
              <w:rPr>
                <w:lang w:val="en-US"/>
              </w:rPr>
            </w:pPr>
            <w:r w:rsidRPr="001A7146">
              <w:rPr>
                <w:lang w:val="en-US"/>
              </w:rPr>
              <w:t>20</w:t>
            </w:r>
          </w:p>
        </w:tc>
        <w:tc>
          <w:tcPr>
            <w:tcW w:w="8893" w:type="dxa"/>
            <w:shd w:val="clear" w:color="auto" w:fill="auto"/>
          </w:tcPr>
          <w:p w14:paraId="2D4BF388" w14:textId="77777777" w:rsidR="00923876" w:rsidRPr="001A7146" w:rsidRDefault="00923876">
            <w:pPr>
              <w:rPr>
                <w:lang w:val="en-US"/>
              </w:rPr>
            </w:pPr>
            <w:r w:rsidRPr="001A7146">
              <w:rPr>
                <w:lang w:val="en-US"/>
              </w:rPr>
              <w:t>irseeprom.</w:t>
            </w:r>
            <w:r>
              <w:t>h</w:t>
            </w:r>
          </w:p>
        </w:tc>
      </w:tr>
    </w:tbl>
    <w:p w14:paraId="533E9037" w14:textId="77777777" w:rsidR="0017398A" w:rsidRDefault="0017398A"/>
    <w:p w14:paraId="222F73F6" w14:textId="77777777" w:rsidR="00E86EDA" w:rsidRDefault="00E86EDA" w:rsidP="00806894">
      <w:pPr>
        <w:keepNext/>
        <w:rPr>
          <w:b/>
        </w:rPr>
      </w:pPr>
      <w:r>
        <w:rPr>
          <w:b/>
          <w:lang w:val="en-US"/>
        </w:rPr>
        <w:t>class irs::</w:t>
      </w:r>
      <w:r>
        <w:rPr>
          <w:b/>
        </w:rPr>
        <w:t>pid_regulator_t</w:t>
      </w:r>
    </w:p>
    <w:p w14:paraId="11806003" w14:textId="46ABE63B" w:rsidR="00E86EDA" w:rsidRDefault="00131F8F">
      <w:r>
        <w:rPr>
          <w:noProof/>
          <w:lang w:val="ru-RU"/>
        </w:rPr>
        <mc:AlternateContent>
          <mc:Choice Requires="wpg">
            <w:drawing>
              <wp:inline distT="0" distB="0" distL="0" distR="0" wp14:anchorId="0FA07426" wp14:editId="1661F2CA">
                <wp:extent cx="6478905" cy="3886835"/>
                <wp:effectExtent l="0" t="0" r="635" b="0"/>
                <wp:docPr id="12553621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3886835"/>
                          <a:chOff x="0" y="0"/>
                          <a:chExt cx="10202" cy="6120"/>
                        </a:xfrm>
                      </wpg:grpSpPr>
                      <wps:wsp>
                        <wps:cNvPr id="1417279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2" cy="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589940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66" y="904"/>
                            <a:ext cx="235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160C51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sensor_filter_unit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435132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982" y="904"/>
                            <a:ext cx="2351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12AF7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sensor_isodr_unit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9098220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714" y="1989"/>
                            <a:ext cx="2894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396093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ref_rate_limiter_unit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1793984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334" y="1989"/>
                            <a:ext cx="1627" cy="5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74494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sync_gains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6745849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516" y="905"/>
                            <a:ext cx="1807" cy="5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9DFF7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dead_band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0100655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076" y="2895"/>
                            <a:ext cx="1447" cy="5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A763B6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prop_gain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2451747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972" y="2895"/>
                            <a:ext cx="2170" cy="5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72227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integ_gain·Σe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1277599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618" y="3980"/>
                            <a:ext cx="2170" cy="5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C80D7C" w14:textId="77777777" w:rsidR="00E86EDA" w:rsidRDefault="00E86E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deriv_gain·Δe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A07426" id="Group 2" o:spid="_x0000_s1026" style="width:510.15pt;height:306.05pt;mso-position-horizontal-relative:char;mso-position-vertical-relative:line" coordsize="10202,6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">
                <v:rect id="Rectangle 3" o:spid="_x0000_s1027" style="position:absolute;width:10202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" filled="f" stroked="f">
                  <v:stroke joinstyle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266;top:904;width:2351;height: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" strokeweight=".26mm">
                  <v:textbox>
                    <w:txbxContent>
                      <w:p w14:paraId="6D160C51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sensor_filter_unit</w:t>
                        </w:r>
                      </w:p>
                    </w:txbxContent>
                  </v:textbox>
                </v:shape>
                <v:shape id="Text Box 5" o:spid="_x0000_s1029" type="#_x0000_t202" style="position:absolute;left:3982;top:904;width:2351;height: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" strokeweight=".26mm">
                  <v:textbox>
                    <w:txbxContent>
                      <w:p w14:paraId="0DC12AF7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sensor_isodr_unit</w:t>
                        </w:r>
                      </w:p>
                    </w:txbxContent>
                  </v:textbox>
                </v:shape>
                <v:shape id="Text Box 6" o:spid="_x0000_s1030" type="#_x0000_t202" style="position:absolute;left:2714;top:1989;width:2894;height: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" strokeweight=".26mm">
                  <v:textbox>
                    <w:txbxContent>
                      <w:p w14:paraId="1D396093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ref_rate_limiter_unit</w:t>
                        </w:r>
                      </w:p>
                    </w:txbxContent>
                  </v:textbox>
                </v:shape>
                <v:shape id="Text Box 7" o:spid="_x0000_s1031" type="#_x0000_t202" style="position:absolute;left:6334;top:1989;width:1627;height: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" strokeweight=".26mm">
                  <v:textbox>
                    <w:txbxContent>
                      <w:p w14:paraId="11174494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sync_gains</w:t>
                        </w:r>
                      </w:p>
                    </w:txbxContent>
                  </v:textbox>
                </v:shape>
                <v:shape id="Text Box 8" o:spid="_x0000_s1032" type="#_x0000_t202" style="position:absolute;left:6516;top:905;width:1807;height: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" strokeweight=".26mm">
                  <v:textbox>
                    <w:txbxContent>
                      <w:p w14:paraId="7B29DFF7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dead_band</w:t>
                        </w:r>
                      </w:p>
                    </w:txbxContent>
                  </v:textbox>
                </v:shape>
                <v:shape id="Text Box 9" o:spid="_x0000_s1033" type="#_x0000_t202" style="position:absolute;left:3076;top:2895;width:1447;height: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" strokeweight=".26mm">
                  <v:textbox>
                    <w:txbxContent>
                      <w:p w14:paraId="65A763B6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prop_gain</w:t>
                        </w:r>
                      </w:p>
                    </w:txbxContent>
                  </v:textbox>
                </v:shape>
                <v:shape id="Text Box 10" o:spid="_x0000_s1034" type="#_x0000_t202" style="position:absolute;left:5972;top:2895;width:2170;height: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" strokeweight=".26mm">
                  <v:textbox>
                    <w:txbxContent>
                      <w:p w14:paraId="2F472227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integ_gain·Σe</w:t>
                        </w:r>
                      </w:p>
                    </w:txbxContent>
                  </v:textbox>
                </v:shape>
                <v:shape id="Text Box 11" o:spid="_x0000_s1035" type="#_x0000_t202" style="position:absolute;left:3618;top:3980;width:2170;height: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" strokeweight=".26mm">
                  <v:textbox>
                    <w:txbxContent>
                      <w:p w14:paraId="33C80D7C" w14:textId="77777777" w:rsidR="00E86EDA" w:rsidRDefault="00E86E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deriv_gain·Δe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01D0C" w14:textId="77777777" w:rsidR="00E86EDA" w:rsidRDefault="00E86EDA"/>
    <w:p w14:paraId="0A97138E" w14:textId="77777777" w:rsidR="00A1619D" w:rsidRPr="00F34290" w:rsidRDefault="00A1619D" w:rsidP="0046159B">
      <w:pPr>
        <w:pStyle w:val="2"/>
      </w:pPr>
      <w:r>
        <w:t>Сравнение компиляторов</w:t>
      </w:r>
    </w:p>
    <w:p w14:paraId="60D5D8EB" w14:textId="77777777" w:rsidR="00A1619D" w:rsidRDefault="00A1619D" w:rsidP="00A1619D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5"/>
        <w:gridCol w:w="1269"/>
        <w:gridCol w:w="1255"/>
        <w:gridCol w:w="1283"/>
        <w:gridCol w:w="1277"/>
        <w:gridCol w:w="1238"/>
        <w:gridCol w:w="1274"/>
        <w:gridCol w:w="1252"/>
      </w:tblGrid>
      <w:tr w:rsidR="00A1619D" w:rsidRPr="001A7146" w14:paraId="30BD843B" w14:textId="77777777" w:rsidTr="001A7146">
        <w:tc>
          <w:tcPr>
            <w:tcW w:w="1371" w:type="dxa"/>
            <w:shd w:val="clear" w:color="auto" w:fill="auto"/>
          </w:tcPr>
          <w:p w14:paraId="06EFA144" w14:textId="77777777" w:rsidR="00A1619D" w:rsidRPr="005A4B54" w:rsidRDefault="00A1619D" w:rsidP="00A1619D">
            <w:r>
              <w:t>Параметр</w:t>
            </w:r>
          </w:p>
        </w:tc>
        <w:tc>
          <w:tcPr>
            <w:tcW w:w="1293" w:type="dxa"/>
            <w:shd w:val="clear" w:color="auto" w:fill="auto"/>
          </w:tcPr>
          <w:p w14:paraId="320A64C7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Builder</w:t>
            </w:r>
          </w:p>
        </w:tc>
        <w:tc>
          <w:tcPr>
            <w:tcW w:w="1293" w:type="dxa"/>
            <w:shd w:val="clear" w:color="auto" w:fill="auto"/>
          </w:tcPr>
          <w:p w14:paraId="53C8ED2D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IAR AVR</w:t>
            </w:r>
          </w:p>
        </w:tc>
        <w:tc>
          <w:tcPr>
            <w:tcW w:w="1296" w:type="dxa"/>
            <w:shd w:val="clear" w:color="auto" w:fill="auto"/>
          </w:tcPr>
          <w:p w14:paraId="5E3FAABE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Watcom</w:t>
            </w:r>
          </w:p>
        </w:tc>
        <w:tc>
          <w:tcPr>
            <w:tcW w:w="1294" w:type="dxa"/>
            <w:shd w:val="clear" w:color="auto" w:fill="auto"/>
          </w:tcPr>
          <w:p w14:paraId="4B861B3B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GCC PC</w:t>
            </w:r>
          </w:p>
        </w:tc>
        <w:tc>
          <w:tcPr>
            <w:tcW w:w="1282" w:type="dxa"/>
            <w:shd w:val="clear" w:color="auto" w:fill="auto"/>
          </w:tcPr>
          <w:p w14:paraId="72CF88F6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GCC ARM</w:t>
            </w:r>
          </w:p>
        </w:tc>
        <w:tc>
          <w:tcPr>
            <w:tcW w:w="1295" w:type="dxa"/>
            <w:shd w:val="clear" w:color="auto" w:fill="auto"/>
          </w:tcPr>
          <w:p w14:paraId="1EC6401A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GCC AVR32</w:t>
            </w:r>
          </w:p>
        </w:tc>
        <w:tc>
          <w:tcPr>
            <w:tcW w:w="1295" w:type="dxa"/>
            <w:shd w:val="clear" w:color="auto" w:fill="auto"/>
          </w:tcPr>
          <w:p w14:paraId="3695ED4D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GCC NIOS</w:t>
            </w:r>
          </w:p>
        </w:tc>
      </w:tr>
      <w:tr w:rsidR="00A1619D" w:rsidRPr="001A7146" w14:paraId="23AFD94E" w14:textId="77777777" w:rsidTr="001A7146">
        <w:tc>
          <w:tcPr>
            <w:tcW w:w="1371" w:type="dxa"/>
            <w:shd w:val="clear" w:color="auto" w:fill="auto"/>
          </w:tcPr>
          <w:p w14:paraId="71869C6E" w14:textId="77777777" w:rsidR="00A1619D" w:rsidRPr="005A4B54" w:rsidRDefault="00A1619D" w:rsidP="00A1619D">
            <w:r>
              <w:t>Версия</w:t>
            </w:r>
          </w:p>
        </w:tc>
        <w:tc>
          <w:tcPr>
            <w:tcW w:w="1293" w:type="dxa"/>
            <w:shd w:val="clear" w:color="auto" w:fill="auto"/>
          </w:tcPr>
          <w:p w14:paraId="542C0F5C" w14:textId="77777777" w:rsidR="00A1619D" w:rsidRPr="005A4B54" w:rsidRDefault="00A1619D" w:rsidP="00A1619D">
            <w:r>
              <w:t>2006</w:t>
            </w:r>
          </w:p>
        </w:tc>
        <w:tc>
          <w:tcPr>
            <w:tcW w:w="1293" w:type="dxa"/>
            <w:shd w:val="clear" w:color="auto" w:fill="auto"/>
          </w:tcPr>
          <w:p w14:paraId="39562FBD" w14:textId="77777777" w:rsidR="00A1619D" w:rsidRPr="005A4B54" w:rsidRDefault="00A1619D" w:rsidP="00A1619D">
            <w:r>
              <w:t>5.30</w:t>
            </w:r>
          </w:p>
        </w:tc>
        <w:tc>
          <w:tcPr>
            <w:tcW w:w="1296" w:type="dxa"/>
            <w:shd w:val="clear" w:color="auto" w:fill="auto"/>
          </w:tcPr>
          <w:p w14:paraId="3A722E0B" w14:textId="77777777" w:rsidR="00A1619D" w:rsidRPr="005A4B54" w:rsidRDefault="00A1619D" w:rsidP="00A1619D">
            <w:r>
              <w:t>1.8</w:t>
            </w:r>
          </w:p>
        </w:tc>
        <w:tc>
          <w:tcPr>
            <w:tcW w:w="1294" w:type="dxa"/>
            <w:shd w:val="clear" w:color="auto" w:fill="auto"/>
          </w:tcPr>
          <w:p w14:paraId="495D214E" w14:textId="77777777" w:rsidR="00A1619D" w:rsidRPr="005A4B54" w:rsidRDefault="00A1619D" w:rsidP="00A1619D">
            <w:r>
              <w:t>4.3.2</w:t>
            </w:r>
          </w:p>
        </w:tc>
        <w:tc>
          <w:tcPr>
            <w:tcW w:w="1282" w:type="dxa"/>
            <w:shd w:val="clear" w:color="auto" w:fill="auto"/>
          </w:tcPr>
          <w:p w14:paraId="14D387DA" w14:textId="77777777" w:rsidR="00A1619D" w:rsidRPr="00D62B1F" w:rsidRDefault="00A1619D" w:rsidP="00A1619D">
            <w:r>
              <w:t>2.95</w:t>
            </w:r>
          </w:p>
        </w:tc>
        <w:tc>
          <w:tcPr>
            <w:tcW w:w="1295" w:type="dxa"/>
            <w:shd w:val="clear" w:color="auto" w:fill="auto"/>
          </w:tcPr>
          <w:p w14:paraId="120F79DC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5" w:type="dxa"/>
            <w:shd w:val="clear" w:color="auto" w:fill="auto"/>
          </w:tcPr>
          <w:p w14:paraId="76C2A138" w14:textId="77777777" w:rsidR="00A1619D" w:rsidRPr="001A7146" w:rsidRDefault="00A1619D" w:rsidP="00A1619D">
            <w:pPr>
              <w:rPr>
                <w:lang w:val="en-US"/>
              </w:rPr>
            </w:pPr>
          </w:p>
        </w:tc>
      </w:tr>
      <w:tr w:rsidR="00A1619D" w:rsidRPr="001A7146" w14:paraId="3ED99FB0" w14:textId="77777777" w:rsidTr="001A7146">
        <w:tc>
          <w:tcPr>
            <w:tcW w:w="1371" w:type="dxa"/>
            <w:shd w:val="clear" w:color="auto" w:fill="auto"/>
          </w:tcPr>
          <w:p w14:paraId="2C3057D5" w14:textId="77777777" w:rsidR="00A1619D" w:rsidRPr="001A7146" w:rsidRDefault="00A1619D" w:rsidP="00A1619D">
            <w:pPr>
              <w:rPr>
                <w:lang w:val="en-US"/>
              </w:rPr>
            </w:pPr>
            <w:r>
              <w:t>Размер wc</w:t>
            </w:r>
            <w:r w:rsidRPr="001A7146">
              <w:rPr>
                <w:lang w:val="en-US"/>
              </w:rPr>
              <w:t>har_t</w:t>
            </w:r>
          </w:p>
        </w:tc>
        <w:tc>
          <w:tcPr>
            <w:tcW w:w="1293" w:type="dxa"/>
            <w:shd w:val="clear" w:color="auto" w:fill="auto"/>
          </w:tcPr>
          <w:p w14:paraId="55A65FB1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2</w:t>
            </w:r>
          </w:p>
        </w:tc>
        <w:tc>
          <w:tcPr>
            <w:tcW w:w="1293" w:type="dxa"/>
            <w:shd w:val="clear" w:color="auto" w:fill="auto"/>
          </w:tcPr>
          <w:p w14:paraId="6AB1F6EB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6" w:type="dxa"/>
            <w:shd w:val="clear" w:color="auto" w:fill="auto"/>
          </w:tcPr>
          <w:p w14:paraId="485A8B9C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4" w:type="dxa"/>
            <w:shd w:val="clear" w:color="auto" w:fill="auto"/>
          </w:tcPr>
          <w:p w14:paraId="54AAAB46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  <w:tc>
          <w:tcPr>
            <w:tcW w:w="1282" w:type="dxa"/>
            <w:shd w:val="clear" w:color="auto" w:fill="auto"/>
          </w:tcPr>
          <w:p w14:paraId="327980D6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5" w:type="dxa"/>
            <w:shd w:val="clear" w:color="auto" w:fill="auto"/>
          </w:tcPr>
          <w:p w14:paraId="7A505480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5" w:type="dxa"/>
            <w:shd w:val="clear" w:color="auto" w:fill="auto"/>
          </w:tcPr>
          <w:p w14:paraId="76C6ACA1" w14:textId="77777777" w:rsidR="00A1619D" w:rsidRPr="001A7146" w:rsidRDefault="00A1619D" w:rsidP="00A1619D">
            <w:pPr>
              <w:rPr>
                <w:lang w:val="en-US"/>
              </w:rPr>
            </w:pPr>
          </w:p>
        </w:tc>
      </w:tr>
      <w:tr w:rsidR="00A1619D" w:rsidRPr="001A7146" w14:paraId="3E7FE232" w14:textId="77777777" w:rsidTr="001A7146">
        <w:tc>
          <w:tcPr>
            <w:tcW w:w="1371" w:type="dxa"/>
            <w:shd w:val="clear" w:color="auto" w:fill="auto"/>
          </w:tcPr>
          <w:p w14:paraId="3DCFFEE0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 xml:space="preserve">Размер </w:t>
            </w:r>
            <w:r w:rsidRPr="001A7146">
              <w:rPr>
                <w:lang w:val="en-US"/>
              </w:rPr>
              <w:lastRenderedPageBreak/>
              <w:t>int</w:t>
            </w:r>
          </w:p>
        </w:tc>
        <w:tc>
          <w:tcPr>
            <w:tcW w:w="1293" w:type="dxa"/>
            <w:shd w:val="clear" w:color="auto" w:fill="auto"/>
          </w:tcPr>
          <w:p w14:paraId="6F71AC57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lastRenderedPageBreak/>
              <w:t>4</w:t>
            </w:r>
          </w:p>
        </w:tc>
        <w:tc>
          <w:tcPr>
            <w:tcW w:w="1293" w:type="dxa"/>
            <w:shd w:val="clear" w:color="auto" w:fill="auto"/>
          </w:tcPr>
          <w:p w14:paraId="76ED850E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2</w:t>
            </w:r>
          </w:p>
        </w:tc>
        <w:tc>
          <w:tcPr>
            <w:tcW w:w="1296" w:type="dxa"/>
            <w:shd w:val="clear" w:color="auto" w:fill="auto"/>
          </w:tcPr>
          <w:p w14:paraId="1116693E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  <w:tc>
          <w:tcPr>
            <w:tcW w:w="1294" w:type="dxa"/>
            <w:shd w:val="clear" w:color="auto" w:fill="auto"/>
          </w:tcPr>
          <w:p w14:paraId="23D02C71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  <w:tc>
          <w:tcPr>
            <w:tcW w:w="1282" w:type="dxa"/>
            <w:shd w:val="clear" w:color="auto" w:fill="auto"/>
          </w:tcPr>
          <w:p w14:paraId="0445B861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  <w:tc>
          <w:tcPr>
            <w:tcW w:w="1295" w:type="dxa"/>
            <w:shd w:val="clear" w:color="auto" w:fill="auto"/>
          </w:tcPr>
          <w:p w14:paraId="01BF261A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  <w:tc>
          <w:tcPr>
            <w:tcW w:w="1295" w:type="dxa"/>
            <w:shd w:val="clear" w:color="auto" w:fill="auto"/>
          </w:tcPr>
          <w:p w14:paraId="1D256427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4</w:t>
            </w:r>
          </w:p>
        </w:tc>
      </w:tr>
      <w:tr w:rsidR="00A1619D" w:rsidRPr="00672C14" w14:paraId="52BFACAC" w14:textId="77777777" w:rsidTr="001A7146">
        <w:tc>
          <w:tcPr>
            <w:tcW w:w="1371" w:type="dxa"/>
            <w:shd w:val="clear" w:color="auto" w:fill="auto"/>
          </w:tcPr>
          <w:p w14:paraId="4B156138" w14:textId="77777777" w:rsidR="00A1619D" w:rsidRDefault="00A1619D" w:rsidP="00A1619D">
            <w:r>
              <w:t>Знак.</w:t>
            </w:r>
          </w:p>
          <w:p w14:paraId="0E3F7F02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char</w:t>
            </w:r>
          </w:p>
        </w:tc>
        <w:tc>
          <w:tcPr>
            <w:tcW w:w="1293" w:type="dxa"/>
            <w:shd w:val="clear" w:color="auto" w:fill="auto"/>
          </w:tcPr>
          <w:p w14:paraId="34F82527" w14:textId="77777777" w:rsidR="00A1619D" w:rsidRPr="00672C14" w:rsidRDefault="00A1619D" w:rsidP="00A1619D">
            <w:r>
              <w:t>знак.</w:t>
            </w:r>
          </w:p>
        </w:tc>
        <w:tc>
          <w:tcPr>
            <w:tcW w:w="1293" w:type="dxa"/>
            <w:shd w:val="clear" w:color="auto" w:fill="auto"/>
          </w:tcPr>
          <w:p w14:paraId="2EB61034" w14:textId="77777777" w:rsidR="00A1619D" w:rsidRPr="00672C14" w:rsidRDefault="00A1619D" w:rsidP="00A1619D">
            <w:r>
              <w:t>беззн. (опция)</w:t>
            </w:r>
          </w:p>
        </w:tc>
        <w:tc>
          <w:tcPr>
            <w:tcW w:w="1296" w:type="dxa"/>
            <w:shd w:val="clear" w:color="auto" w:fill="auto"/>
          </w:tcPr>
          <w:p w14:paraId="199855DD" w14:textId="77777777" w:rsidR="00A1619D" w:rsidRPr="00672C14" w:rsidRDefault="00A1619D" w:rsidP="00A1619D">
            <w:r>
              <w:t>беззн. (опция)</w:t>
            </w:r>
          </w:p>
        </w:tc>
        <w:tc>
          <w:tcPr>
            <w:tcW w:w="1294" w:type="dxa"/>
            <w:shd w:val="clear" w:color="auto" w:fill="auto"/>
          </w:tcPr>
          <w:p w14:paraId="0422B0E4" w14:textId="77777777" w:rsidR="00A1619D" w:rsidRPr="00672C14" w:rsidRDefault="00A1619D" w:rsidP="00A1619D">
            <w:r>
              <w:t>знак.</w:t>
            </w:r>
          </w:p>
        </w:tc>
        <w:tc>
          <w:tcPr>
            <w:tcW w:w="1282" w:type="dxa"/>
            <w:shd w:val="clear" w:color="auto" w:fill="auto"/>
          </w:tcPr>
          <w:p w14:paraId="41E8D7BF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1CA987B7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2EC83C57" w14:textId="77777777" w:rsidR="00A1619D" w:rsidRPr="00672C14" w:rsidRDefault="00A1619D" w:rsidP="00A1619D"/>
        </w:tc>
      </w:tr>
      <w:tr w:rsidR="00A1619D" w:rsidRPr="00672C14" w14:paraId="19ACD1ED" w14:textId="77777777" w:rsidTr="001A7146">
        <w:tc>
          <w:tcPr>
            <w:tcW w:w="1371" w:type="dxa"/>
            <w:shd w:val="clear" w:color="auto" w:fill="auto"/>
          </w:tcPr>
          <w:p w14:paraId="1E501EE0" w14:textId="77777777" w:rsidR="00A1619D" w:rsidRPr="001A7146" w:rsidRDefault="00A1619D" w:rsidP="00A1619D">
            <w:pPr>
              <w:rPr>
                <w:lang w:val="en-US"/>
              </w:rPr>
            </w:pPr>
            <w:r>
              <w:t xml:space="preserve">Знак. </w:t>
            </w:r>
            <w:r w:rsidRPr="001A7146">
              <w:rPr>
                <w:lang w:val="en-US"/>
              </w:rPr>
              <w:t>w</w:t>
            </w:r>
            <w:r>
              <w:t>char_</w:t>
            </w:r>
            <w:r w:rsidRPr="001A7146">
              <w:rPr>
                <w:lang w:val="en-US"/>
              </w:rPr>
              <w:t>t</w:t>
            </w:r>
          </w:p>
        </w:tc>
        <w:tc>
          <w:tcPr>
            <w:tcW w:w="1293" w:type="dxa"/>
            <w:shd w:val="clear" w:color="auto" w:fill="auto"/>
          </w:tcPr>
          <w:p w14:paraId="02BD296E" w14:textId="77777777" w:rsidR="00A1619D" w:rsidRPr="00C517EE" w:rsidRDefault="00A1619D" w:rsidP="00A1619D">
            <w:r w:rsidRPr="00C517EE">
              <w:t>беззн.</w:t>
            </w:r>
          </w:p>
        </w:tc>
        <w:tc>
          <w:tcPr>
            <w:tcW w:w="1293" w:type="dxa"/>
            <w:shd w:val="clear" w:color="auto" w:fill="auto"/>
          </w:tcPr>
          <w:p w14:paraId="2DEB2153" w14:textId="77777777" w:rsidR="00A1619D" w:rsidRPr="00672C14" w:rsidRDefault="00A1619D" w:rsidP="00A1619D"/>
        </w:tc>
        <w:tc>
          <w:tcPr>
            <w:tcW w:w="1296" w:type="dxa"/>
            <w:shd w:val="clear" w:color="auto" w:fill="auto"/>
          </w:tcPr>
          <w:p w14:paraId="306A481E" w14:textId="77777777" w:rsidR="00A1619D" w:rsidRPr="00672C14" w:rsidRDefault="00A1619D" w:rsidP="00A1619D"/>
        </w:tc>
        <w:tc>
          <w:tcPr>
            <w:tcW w:w="1294" w:type="dxa"/>
            <w:shd w:val="clear" w:color="auto" w:fill="auto"/>
          </w:tcPr>
          <w:p w14:paraId="785D8501" w14:textId="77777777" w:rsidR="00A1619D" w:rsidRPr="00672C14" w:rsidRDefault="00A1619D" w:rsidP="00A1619D">
            <w:r>
              <w:t>знак.</w:t>
            </w:r>
          </w:p>
        </w:tc>
        <w:tc>
          <w:tcPr>
            <w:tcW w:w="1282" w:type="dxa"/>
            <w:shd w:val="clear" w:color="auto" w:fill="auto"/>
          </w:tcPr>
          <w:p w14:paraId="36C47CF6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2AFABE1D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705C22B8" w14:textId="77777777" w:rsidR="00A1619D" w:rsidRPr="00672C14" w:rsidRDefault="00A1619D" w:rsidP="00A1619D"/>
        </w:tc>
      </w:tr>
      <w:tr w:rsidR="00A1619D" w:rsidRPr="00672C14" w14:paraId="6C5EF53B" w14:textId="77777777" w:rsidTr="001A7146">
        <w:tc>
          <w:tcPr>
            <w:tcW w:w="1371" w:type="dxa"/>
            <w:shd w:val="clear" w:color="auto" w:fill="auto"/>
          </w:tcPr>
          <w:p w14:paraId="15FE25ED" w14:textId="77777777" w:rsidR="00A1619D" w:rsidRPr="001A7146" w:rsidRDefault="00A1619D" w:rsidP="00A1619D">
            <w:pPr>
              <w:rPr>
                <w:lang w:val="en-US"/>
              </w:rPr>
            </w:pPr>
            <w:r>
              <w:t>string</w:t>
            </w:r>
          </w:p>
        </w:tc>
        <w:tc>
          <w:tcPr>
            <w:tcW w:w="1293" w:type="dxa"/>
            <w:shd w:val="clear" w:color="auto" w:fill="auto"/>
          </w:tcPr>
          <w:p w14:paraId="5201AABF" w14:textId="77777777" w:rsidR="00A1619D" w:rsidRPr="001A7146" w:rsidRDefault="00A1619D" w:rsidP="00A1619D">
            <w:pPr>
              <w:rPr>
                <w:lang w:val="en-US"/>
              </w:rPr>
            </w:pPr>
            <w:r>
              <w:t>ш</w:t>
            </w:r>
            <w:r w:rsidRPr="001A7146">
              <w:rPr>
                <w:lang w:val="en-US"/>
              </w:rPr>
              <w:t>аблон</w:t>
            </w:r>
          </w:p>
        </w:tc>
        <w:tc>
          <w:tcPr>
            <w:tcW w:w="1293" w:type="dxa"/>
            <w:shd w:val="clear" w:color="auto" w:fill="auto"/>
          </w:tcPr>
          <w:p w14:paraId="25003D53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char</w:t>
            </w:r>
          </w:p>
        </w:tc>
        <w:tc>
          <w:tcPr>
            <w:tcW w:w="1296" w:type="dxa"/>
            <w:shd w:val="clear" w:color="auto" w:fill="auto"/>
          </w:tcPr>
          <w:p w14:paraId="153D6E20" w14:textId="77777777" w:rsidR="00A1619D" w:rsidRPr="001A7146" w:rsidRDefault="00A1619D" w:rsidP="00A1619D">
            <w:pPr>
              <w:rPr>
                <w:lang w:val="en-US"/>
              </w:rPr>
            </w:pPr>
            <w:r>
              <w:t>ш</w:t>
            </w:r>
            <w:r w:rsidRPr="001A7146">
              <w:rPr>
                <w:lang w:val="en-US"/>
              </w:rPr>
              <w:t>аблон</w:t>
            </w:r>
          </w:p>
        </w:tc>
        <w:tc>
          <w:tcPr>
            <w:tcW w:w="1294" w:type="dxa"/>
            <w:shd w:val="clear" w:color="auto" w:fill="auto"/>
          </w:tcPr>
          <w:p w14:paraId="70B67459" w14:textId="77777777" w:rsidR="00A1619D" w:rsidRDefault="00A1619D" w:rsidP="00A1619D">
            <w:r>
              <w:t>шаблон</w:t>
            </w:r>
          </w:p>
        </w:tc>
        <w:tc>
          <w:tcPr>
            <w:tcW w:w="1282" w:type="dxa"/>
            <w:shd w:val="clear" w:color="auto" w:fill="auto"/>
          </w:tcPr>
          <w:p w14:paraId="229A796A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1B308D62" w14:textId="77777777" w:rsidR="00A1619D" w:rsidRPr="00672C14" w:rsidRDefault="00A1619D" w:rsidP="00A1619D">
            <w:r>
              <w:t>шаблон</w:t>
            </w:r>
          </w:p>
        </w:tc>
        <w:tc>
          <w:tcPr>
            <w:tcW w:w="1295" w:type="dxa"/>
            <w:shd w:val="clear" w:color="auto" w:fill="auto"/>
          </w:tcPr>
          <w:p w14:paraId="30ACB315" w14:textId="77777777" w:rsidR="00A1619D" w:rsidRPr="00672C14" w:rsidRDefault="00A1619D" w:rsidP="00A1619D">
            <w:r>
              <w:t>шаблон</w:t>
            </w:r>
          </w:p>
        </w:tc>
      </w:tr>
      <w:tr w:rsidR="00A1619D" w:rsidRPr="00672C14" w14:paraId="260A07ED" w14:textId="77777777" w:rsidTr="001A7146">
        <w:tc>
          <w:tcPr>
            <w:tcW w:w="1371" w:type="dxa"/>
            <w:shd w:val="clear" w:color="auto" w:fill="auto"/>
          </w:tcPr>
          <w:p w14:paraId="11F2D904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limits</w:t>
            </w:r>
          </w:p>
        </w:tc>
        <w:tc>
          <w:tcPr>
            <w:tcW w:w="1293" w:type="dxa"/>
            <w:shd w:val="clear" w:color="auto" w:fill="auto"/>
          </w:tcPr>
          <w:p w14:paraId="2C7C163E" w14:textId="77777777" w:rsidR="00A1619D" w:rsidRDefault="00A1619D" w:rsidP="00A1619D">
            <w:r>
              <w:t>есть</w:t>
            </w:r>
          </w:p>
        </w:tc>
        <w:tc>
          <w:tcPr>
            <w:tcW w:w="1293" w:type="dxa"/>
            <w:shd w:val="clear" w:color="auto" w:fill="auto"/>
          </w:tcPr>
          <w:p w14:paraId="2F6E0D4F" w14:textId="77777777" w:rsidR="00A1619D" w:rsidRPr="0079506B" w:rsidRDefault="00A1619D" w:rsidP="00A1619D">
            <w:r>
              <w:t>нет</w:t>
            </w:r>
          </w:p>
        </w:tc>
        <w:tc>
          <w:tcPr>
            <w:tcW w:w="1296" w:type="dxa"/>
            <w:shd w:val="clear" w:color="auto" w:fill="auto"/>
          </w:tcPr>
          <w:p w14:paraId="2C015FCD" w14:textId="77777777" w:rsidR="00A1619D" w:rsidRDefault="00A1619D" w:rsidP="00A1619D">
            <w:r>
              <w:t>есть</w:t>
            </w:r>
          </w:p>
        </w:tc>
        <w:tc>
          <w:tcPr>
            <w:tcW w:w="1294" w:type="dxa"/>
            <w:shd w:val="clear" w:color="auto" w:fill="auto"/>
          </w:tcPr>
          <w:p w14:paraId="4BC4F59E" w14:textId="77777777" w:rsidR="00A1619D" w:rsidRDefault="00A1619D" w:rsidP="00A1619D">
            <w:r>
              <w:t>есть</w:t>
            </w:r>
          </w:p>
        </w:tc>
        <w:tc>
          <w:tcPr>
            <w:tcW w:w="1282" w:type="dxa"/>
            <w:shd w:val="clear" w:color="auto" w:fill="auto"/>
          </w:tcPr>
          <w:p w14:paraId="5E0F8670" w14:textId="77777777" w:rsidR="00A1619D" w:rsidRPr="00672C14" w:rsidRDefault="00A1619D" w:rsidP="00A1619D"/>
        </w:tc>
        <w:tc>
          <w:tcPr>
            <w:tcW w:w="1295" w:type="dxa"/>
            <w:shd w:val="clear" w:color="auto" w:fill="auto"/>
          </w:tcPr>
          <w:p w14:paraId="14A560F0" w14:textId="77777777" w:rsidR="00A1619D" w:rsidRDefault="00A1619D" w:rsidP="00A1619D">
            <w:r>
              <w:t>есть</w:t>
            </w:r>
          </w:p>
        </w:tc>
        <w:tc>
          <w:tcPr>
            <w:tcW w:w="1295" w:type="dxa"/>
            <w:shd w:val="clear" w:color="auto" w:fill="auto"/>
          </w:tcPr>
          <w:p w14:paraId="2784A065" w14:textId="77777777" w:rsidR="00A1619D" w:rsidRDefault="00A1619D" w:rsidP="00A1619D">
            <w:r>
              <w:t>есть</w:t>
            </w:r>
          </w:p>
        </w:tc>
      </w:tr>
      <w:tr w:rsidR="00A1619D" w:rsidRPr="00672C14" w14:paraId="24BA5C59" w14:textId="77777777" w:rsidTr="001A7146">
        <w:tc>
          <w:tcPr>
            <w:tcW w:w="1371" w:type="dxa"/>
            <w:shd w:val="clear" w:color="auto" w:fill="auto"/>
          </w:tcPr>
          <w:p w14:paraId="69DEE2A4" w14:textId="77777777" w:rsidR="00A1619D" w:rsidRPr="00A71B48" w:rsidRDefault="00A1619D" w:rsidP="00A1619D">
            <w:r w:rsidRPr="001A7146">
              <w:rPr>
                <w:lang w:val="en-US"/>
              </w:rPr>
              <w:t>stream</w:t>
            </w:r>
          </w:p>
        </w:tc>
        <w:tc>
          <w:tcPr>
            <w:tcW w:w="1293" w:type="dxa"/>
            <w:shd w:val="clear" w:color="auto" w:fill="auto"/>
          </w:tcPr>
          <w:p w14:paraId="26A99BB9" w14:textId="77777777" w:rsidR="00A1619D" w:rsidRDefault="00A1619D" w:rsidP="00A1619D">
            <w:r>
              <w:t>шаблон</w:t>
            </w:r>
          </w:p>
        </w:tc>
        <w:tc>
          <w:tcPr>
            <w:tcW w:w="1293" w:type="dxa"/>
            <w:shd w:val="clear" w:color="auto" w:fill="auto"/>
          </w:tcPr>
          <w:p w14:paraId="53C7E27F" w14:textId="77777777" w:rsidR="00A1619D" w:rsidRPr="00A71B48" w:rsidRDefault="00A1619D" w:rsidP="00A1619D">
            <w:r w:rsidRPr="001A7146">
              <w:rPr>
                <w:lang w:val="en-US"/>
              </w:rPr>
              <w:t>char нов</w:t>
            </w:r>
            <w:r>
              <w:t>.</w:t>
            </w:r>
          </w:p>
        </w:tc>
        <w:tc>
          <w:tcPr>
            <w:tcW w:w="1296" w:type="dxa"/>
            <w:shd w:val="clear" w:color="auto" w:fill="auto"/>
          </w:tcPr>
          <w:p w14:paraId="3648F742" w14:textId="77777777" w:rsidR="00A1619D" w:rsidRPr="00A71B48" w:rsidRDefault="00A1619D" w:rsidP="00A1619D">
            <w:r w:rsidRPr="001A7146">
              <w:rPr>
                <w:lang w:val="en-US"/>
              </w:rPr>
              <w:t>char стар.</w:t>
            </w:r>
          </w:p>
        </w:tc>
        <w:tc>
          <w:tcPr>
            <w:tcW w:w="1294" w:type="dxa"/>
            <w:shd w:val="clear" w:color="auto" w:fill="auto"/>
          </w:tcPr>
          <w:p w14:paraId="28425FA4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шаблон</w:t>
            </w:r>
          </w:p>
        </w:tc>
        <w:tc>
          <w:tcPr>
            <w:tcW w:w="1282" w:type="dxa"/>
            <w:shd w:val="clear" w:color="auto" w:fill="auto"/>
          </w:tcPr>
          <w:p w14:paraId="155BE70E" w14:textId="77777777" w:rsidR="00A1619D" w:rsidRPr="00BB7AB0" w:rsidRDefault="00A1619D" w:rsidP="00A1619D">
            <w:r w:rsidRPr="001A7146">
              <w:rPr>
                <w:lang w:val="en-US"/>
              </w:rPr>
              <w:t>char стар.</w:t>
            </w:r>
          </w:p>
        </w:tc>
        <w:tc>
          <w:tcPr>
            <w:tcW w:w="1295" w:type="dxa"/>
            <w:shd w:val="clear" w:color="auto" w:fill="auto"/>
          </w:tcPr>
          <w:p w14:paraId="01BBBAB6" w14:textId="77777777" w:rsidR="00A1619D" w:rsidRDefault="00A1619D" w:rsidP="00A1619D">
            <w:r>
              <w:t>шаблон</w:t>
            </w:r>
          </w:p>
        </w:tc>
        <w:tc>
          <w:tcPr>
            <w:tcW w:w="1295" w:type="dxa"/>
            <w:shd w:val="clear" w:color="auto" w:fill="auto"/>
          </w:tcPr>
          <w:p w14:paraId="19F69B8E" w14:textId="77777777" w:rsidR="00A1619D" w:rsidRDefault="00A1619D" w:rsidP="00A1619D">
            <w:r>
              <w:t>шаблон</w:t>
            </w:r>
          </w:p>
        </w:tc>
      </w:tr>
      <w:tr w:rsidR="00A1619D" w:rsidRPr="00672C14" w14:paraId="68A7564A" w14:textId="77777777" w:rsidTr="001A7146">
        <w:tc>
          <w:tcPr>
            <w:tcW w:w="1371" w:type="dxa"/>
            <w:shd w:val="clear" w:color="auto" w:fill="auto"/>
          </w:tcPr>
          <w:p w14:paraId="1C7590EF" w14:textId="77777777" w:rsidR="00A1619D" w:rsidRPr="001A7146" w:rsidRDefault="00A1619D" w:rsidP="00A1619D">
            <w:pPr>
              <w:rPr>
                <w:lang w:val="en-US"/>
              </w:rPr>
            </w:pPr>
            <w:r w:rsidRPr="001A7146">
              <w:rPr>
                <w:lang w:val="en-US"/>
              </w:rPr>
              <w:t>complex</w:t>
            </w:r>
          </w:p>
        </w:tc>
        <w:tc>
          <w:tcPr>
            <w:tcW w:w="1293" w:type="dxa"/>
            <w:shd w:val="clear" w:color="auto" w:fill="auto"/>
          </w:tcPr>
          <w:p w14:paraId="6545E90E" w14:textId="77777777" w:rsidR="00A1619D" w:rsidRDefault="00A1619D" w:rsidP="00A1619D">
            <w:r>
              <w:t>шаблон</w:t>
            </w:r>
          </w:p>
        </w:tc>
        <w:tc>
          <w:tcPr>
            <w:tcW w:w="1293" w:type="dxa"/>
            <w:shd w:val="clear" w:color="auto" w:fill="auto"/>
          </w:tcPr>
          <w:p w14:paraId="460A9BD2" w14:textId="77777777" w:rsidR="00A1619D" w:rsidRPr="002C2FEE" w:rsidRDefault="00A1619D" w:rsidP="00A1619D">
            <w:r>
              <w:t>не ша</w:t>
            </w:r>
            <w:r>
              <w:t>б</w:t>
            </w:r>
            <w:r>
              <w:t>лон</w:t>
            </w:r>
          </w:p>
        </w:tc>
        <w:tc>
          <w:tcPr>
            <w:tcW w:w="1296" w:type="dxa"/>
            <w:shd w:val="clear" w:color="auto" w:fill="auto"/>
          </w:tcPr>
          <w:p w14:paraId="2008AA0C" w14:textId="77777777" w:rsidR="00A1619D" w:rsidRDefault="00A1619D" w:rsidP="00A1619D">
            <w:r>
              <w:t>шаблон</w:t>
            </w:r>
          </w:p>
        </w:tc>
        <w:tc>
          <w:tcPr>
            <w:tcW w:w="1294" w:type="dxa"/>
            <w:shd w:val="clear" w:color="auto" w:fill="auto"/>
          </w:tcPr>
          <w:p w14:paraId="07705146" w14:textId="77777777" w:rsidR="00A1619D" w:rsidRDefault="00A1619D" w:rsidP="00A1619D">
            <w:r>
              <w:t>шаблон</w:t>
            </w:r>
          </w:p>
        </w:tc>
        <w:tc>
          <w:tcPr>
            <w:tcW w:w="1282" w:type="dxa"/>
            <w:shd w:val="clear" w:color="auto" w:fill="auto"/>
          </w:tcPr>
          <w:p w14:paraId="7AEAA5C5" w14:textId="77777777" w:rsidR="00A1619D" w:rsidRPr="001A7146" w:rsidRDefault="00A1619D" w:rsidP="00A1619D">
            <w:pPr>
              <w:rPr>
                <w:lang w:val="en-US"/>
              </w:rPr>
            </w:pPr>
          </w:p>
        </w:tc>
        <w:tc>
          <w:tcPr>
            <w:tcW w:w="1295" w:type="dxa"/>
            <w:shd w:val="clear" w:color="auto" w:fill="auto"/>
          </w:tcPr>
          <w:p w14:paraId="16E67160" w14:textId="77777777" w:rsidR="00A1619D" w:rsidRDefault="00A1619D" w:rsidP="00A1619D">
            <w:r>
              <w:t>шаблон</w:t>
            </w:r>
          </w:p>
        </w:tc>
        <w:tc>
          <w:tcPr>
            <w:tcW w:w="1295" w:type="dxa"/>
            <w:shd w:val="clear" w:color="auto" w:fill="auto"/>
          </w:tcPr>
          <w:p w14:paraId="21983EA0" w14:textId="77777777" w:rsidR="00A1619D" w:rsidRDefault="00A1619D" w:rsidP="00A1619D">
            <w:r>
              <w:t>шаблон</w:t>
            </w:r>
          </w:p>
        </w:tc>
      </w:tr>
    </w:tbl>
    <w:p w14:paraId="76A650BC" w14:textId="77777777" w:rsidR="00A1619D" w:rsidRPr="00672C14" w:rsidRDefault="00A1619D" w:rsidP="00A1619D"/>
    <w:p w14:paraId="6574462A" w14:textId="77777777" w:rsidR="00E86EDA" w:rsidRDefault="00E86EDA"/>
    <w:p w14:paraId="38B49B7D" w14:textId="77777777" w:rsidR="00E86EDA" w:rsidRPr="00282832" w:rsidRDefault="00E86EDA" w:rsidP="0046159B">
      <w:pPr>
        <w:pStyle w:val="2"/>
      </w:pPr>
      <w:r>
        <w:t xml:space="preserve">Описание </w:t>
      </w:r>
      <w:r>
        <w:rPr>
          <w:lang w:val="en-US"/>
        </w:rPr>
        <w:t>mx</w:t>
      </w:r>
      <w:r w:rsidRPr="00282832">
        <w:t>_</w:t>
      </w:r>
      <w:r>
        <w:rPr>
          <w:lang w:val="en-US"/>
        </w:rPr>
        <w:t>proc</w:t>
      </w:r>
      <w:r w:rsidRPr="00282832">
        <w:t>_</w:t>
      </w:r>
      <w:r>
        <w:rPr>
          <w:lang w:val="en-US"/>
        </w:rPr>
        <w:t>t</w:t>
      </w:r>
    </w:p>
    <w:p w14:paraId="03BDE946" w14:textId="77777777" w:rsidR="00E86EDA" w:rsidRDefault="00E86EDA"/>
    <w:p w14:paraId="27AAD442" w14:textId="77777777" w:rsidR="00E86EDA" w:rsidRDefault="00E86EDA">
      <w:pPr>
        <w:ind w:firstLine="567"/>
      </w:pPr>
      <w:r>
        <w:t xml:space="preserve">Класс </w:t>
      </w:r>
      <w:r>
        <w:rPr>
          <w:lang w:val="en-US"/>
        </w:rPr>
        <w:t>mx</w:t>
      </w:r>
      <w:r>
        <w:t>_</w:t>
      </w:r>
      <w:r>
        <w:rPr>
          <w:lang w:val="en-US"/>
        </w:rPr>
        <w:t>proc</w:t>
      </w:r>
      <w:r>
        <w:t>_</w:t>
      </w:r>
      <w:r>
        <w:rPr>
          <w:lang w:val="en-US"/>
        </w:rPr>
        <w:t>t</w:t>
      </w:r>
      <w:r>
        <w:t xml:space="preserve"> является абстрактным базовым классом для всех классов для длительной обработки. В нем содержится метод </w:t>
      </w:r>
      <w:r>
        <w:rPr>
          <w:lang w:val="en-US"/>
        </w:rPr>
        <w:t>tick</w:t>
      </w:r>
      <w:r>
        <w:t>, предназначенный для вызова в цикле. Пока он возвращает истину, цикл выполняется. Как только выполнение з</w:t>
      </w:r>
      <w:r>
        <w:t>а</w:t>
      </w:r>
      <w:r>
        <w:t xml:space="preserve">вершено он возвращает ложь. Прервать выполнение можно методом </w:t>
      </w:r>
      <w:r>
        <w:rPr>
          <w:lang w:val="en-US"/>
        </w:rPr>
        <w:t>abort</w:t>
      </w:r>
      <w:r>
        <w:t xml:space="preserve">. После этого следует дождаться, пока </w:t>
      </w:r>
      <w:r>
        <w:rPr>
          <w:lang w:val="en-US"/>
        </w:rPr>
        <w:t>tick</w:t>
      </w:r>
      <w:r>
        <w:t xml:space="preserve"> начнет возвращать ложь.</w:t>
      </w:r>
    </w:p>
    <w:p w14:paraId="5F9DB9CC" w14:textId="77777777" w:rsidR="00E86EDA" w:rsidRDefault="00E86EDA">
      <w:pPr>
        <w:ind w:firstLine="567"/>
      </w:pPr>
      <w:r>
        <w:t xml:space="preserve">Так как </w:t>
      </w:r>
      <w:r>
        <w:rPr>
          <w:lang w:val="en-US"/>
        </w:rPr>
        <w:t>mx</w:t>
      </w:r>
      <w:r>
        <w:t>_</w:t>
      </w:r>
      <w:r>
        <w:rPr>
          <w:lang w:val="en-US"/>
        </w:rPr>
        <w:t>proc</w:t>
      </w:r>
      <w:r>
        <w:t>_</w:t>
      </w:r>
      <w:r>
        <w:rPr>
          <w:lang w:val="en-US"/>
        </w:rPr>
        <w:t>t</w:t>
      </w:r>
      <w:r>
        <w:t xml:space="preserve"> является абстрактным классом, то от него необходимо п</w:t>
      </w:r>
      <w:r>
        <w:t>о</w:t>
      </w:r>
      <w:r>
        <w:t>рождать потомков. Потомки будут работать через его интерфейс. Также можно п</w:t>
      </w:r>
      <w:r>
        <w:t>о</w:t>
      </w:r>
      <w:r>
        <w:t>рождать потомков со своими входными параметрами через оператор (). Сначала должен быть порожден абстрактный класс с определенный набором входных пар</w:t>
      </w:r>
      <w:r>
        <w:t>а</w:t>
      </w:r>
      <w:r>
        <w:t>метров. Потом от него уже порождаются классы которые можно создать.</w:t>
      </w:r>
    </w:p>
    <w:p w14:paraId="40EDAE70" w14:textId="77777777" w:rsidR="00E86EDA" w:rsidRDefault="00E86EDA"/>
    <w:p w14:paraId="7949C4AB" w14:textId="77777777" w:rsidR="00E86EDA" w:rsidRPr="00004A96" w:rsidRDefault="00E86EDA">
      <w:pPr>
        <w:rPr>
          <w:b/>
          <w:lang w:val="en-US"/>
        </w:rPr>
      </w:pPr>
      <w:r>
        <w:rPr>
          <w:b/>
          <w:lang w:val="en-US"/>
        </w:rPr>
        <w:t>irs</w:t>
      </w:r>
      <w:r w:rsidRPr="00004A96">
        <w:rPr>
          <w:b/>
          <w:lang w:val="en-US"/>
        </w:rPr>
        <w:t>::</w:t>
      </w:r>
      <w:r>
        <w:rPr>
          <w:b/>
          <w:lang w:val="en-US"/>
        </w:rPr>
        <w:t>handle</w:t>
      </w:r>
      <w:r w:rsidRPr="00004A96">
        <w:rPr>
          <w:b/>
          <w:lang w:val="en-US"/>
        </w:rPr>
        <w:t>_</w:t>
      </w:r>
      <w:r>
        <w:rPr>
          <w:b/>
          <w:lang w:val="en-US"/>
        </w:rPr>
        <w:t>t</w:t>
      </w:r>
    </w:p>
    <w:p w14:paraId="1E0AC6FD" w14:textId="77777777" w:rsidR="00E86EDA" w:rsidRPr="00004A96" w:rsidRDefault="00E86EDA">
      <w:pPr>
        <w:rPr>
          <w:lang w:val="en-US"/>
        </w:rPr>
      </w:pPr>
    </w:p>
    <w:p w14:paraId="1E809CEC" w14:textId="77777777" w:rsidR="00E86EDA" w:rsidRPr="00004A96" w:rsidRDefault="00E86EDA">
      <w:pPr>
        <w:rPr>
          <w:lang w:val="en-US"/>
        </w:rPr>
      </w:pPr>
      <w:r w:rsidRPr="00004A96">
        <w:rPr>
          <w:lang w:val="en-US"/>
        </w:rPr>
        <w:t>#</w:t>
      </w:r>
      <w:r>
        <w:rPr>
          <w:lang w:val="en-US"/>
        </w:rPr>
        <w:t>include</w:t>
      </w:r>
      <w:r w:rsidRPr="00004A96">
        <w:rPr>
          <w:lang w:val="en-US"/>
        </w:rPr>
        <w:t xml:space="preserve"> &lt;</w:t>
      </w:r>
      <w:r>
        <w:rPr>
          <w:lang w:val="en-US"/>
        </w:rPr>
        <w:t>mxdata</w:t>
      </w:r>
      <w:r w:rsidRPr="00004A96">
        <w:rPr>
          <w:lang w:val="en-US"/>
        </w:rPr>
        <w:t>.</w:t>
      </w:r>
      <w:r>
        <w:rPr>
          <w:lang w:val="en-US"/>
        </w:rPr>
        <w:t>h</w:t>
      </w:r>
      <w:r w:rsidRPr="00004A96">
        <w:rPr>
          <w:lang w:val="en-US"/>
        </w:rPr>
        <w:t>&gt;</w:t>
      </w:r>
    </w:p>
    <w:p w14:paraId="4710C860" w14:textId="77777777" w:rsidR="00E86EDA" w:rsidRPr="00004A96" w:rsidRDefault="00E86EDA">
      <w:pPr>
        <w:rPr>
          <w:lang w:val="en-US"/>
        </w:rPr>
      </w:pPr>
    </w:p>
    <w:p w14:paraId="69E3DF04" w14:textId="77777777" w:rsidR="00E86EDA" w:rsidRDefault="00E86EDA">
      <w:pPr>
        <w:ind w:firstLine="567"/>
      </w:pPr>
      <w:r>
        <w:t xml:space="preserve">Тип </w:t>
      </w:r>
      <w:r>
        <w:rPr>
          <w:b/>
          <w:lang w:val="en-US"/>
        </w:rPr>
        <w:t>irs</w:t>
      </w:r>
      <w:r w:rsidRPr="00282832">
        <w:rPr>
          <w:b/>
        </w:rPr>
        <w:t>::</w:t>
      </w:r>
      <w:r>
        <w:rPr>
          <w:b/>
          <w:lang w:val="en-US"/>
        </w:rPr>
        <w:t>handle</w:t>
      </w:r>
      <w:r w:rsidRPr="00282832">
        <w:rPr>
          <w:b/>
        </w:rPr>
        <w:t>_</w:t>
      </w:r>
      <w:r>
        <w:rPr>
          <w:b/>
          <w:lang w:val="en-US"/>
        </w:rPr>
        <w:t>t</w:t>
      </w:r>
      <w:r>
        <w:t xml:space="preserve"> является умным указателем. Он управляет памятью подкл</w:t>
      </w:r>
      <w:r>
        <w:t>ю</w:t>
      </w:r>
      <w:r>
        <w:t xml:space="preserve">ченного к нему указателя на динамический выделенный объект с помощью подсчета ссылок. Ссылки подсчитываются при копировании объектов типа </w:t>
      </w:r>
      <w:r>
        <w:rPr>
          <w:b/>
          <w:lang w:val="en-US"/>
        </w:rPr>
        <w:t>irs</w:t>
      </w:r>
      <w:r w:rsidRPr="00282832">
        <w:rPr>
          <w:b/>
        </w:rPr>
        <w:t>::</w:t>
      </w:r>
      <w:r>
        <w:rPr>
          <w:b/>
          <w:lang w:val="en-US"/>
        </w:rPr>
        <w:t>handle</w:t>
      </w:r>
      <w:r w:rsidRPr="00282832">
        <w:rPr>
          <w:b/>
        </w:rPr>
        <w:t>_</w:t>
      </w:r>
      <w:r>
        <w:rPr>
          <w:b/>
          <w:lang w:val="en-US"/>
        </w:rPr>
        <w:t>t</w:t>
      </w:r>
      <w:r>
        <w:t xml:space="preserve">. При уничтожении последнего объекта типа </w:t>
      </w:r>
      <w:r>
        <w:rPr>
          <w:b/>
          <w:lang w:val="en-US"/>
        </w:rPr>
        <w:t>irs</w:t>
      </w:r>
      <w:r w:rsidRPr="00282832">
        <w:rPr>
          <w:b/>
        </w:rPr>
        <w:t>::</w:t>
      </w:r>
      <w:r>
        <w:rPr>
          <w:b/>
          <w:lang w:val="en-US"/>
        </w:rPr>
        <w:t>handle</w:t>
      </w:r>
      <w:r w:rsidRPr="00282832">
        <w:rPr>
          <w:b/>
        </w:rPr>
        <w:t>_</w:t>
      </w:r>
      <w:r>
        <w:rPr>
          <w:b/>
          <w:lang w:val="en-US"/>
        </w:rPr>
        <w:t>t</w:t>
      </w:r>
      <w:r>
        <w:t xml:space="preserve"> уничтожается и подключенный к нему объект.</w:t>
      </w:r>
    </w:p>
    <w:p w14:paraId="65EF9BFB" w14:textId="77777777" w:rsidR="00E86EDA" w:rsidRPr="00282832" w:rsidRDefault="00E86EDA"/>
    <w:p w14:paraId="343FCBDE" w14:textId="77777777" w:rsidR="00E86EDA" w:rsidRDefault="00E86EDA" w:rsidP="0046159B">
      <w:pPr>
        <w:pStyle w:val="2"/>
      </w:pPr>
      <w:r>
        <w:t>Замечания по написанию программ</w:t>
      </w:r>
    </w:p>
    <w:p w14:paraId="0E7CDBC4" w14:textId="77777777" w:rsidR="00E86EDA" w:rsidRDefault="00E86EDA"/>
    <w:p w14:paraId="6707B90E" w14:textId="77777777" w:rsidR="00E86EDA" w:rsidRDefault="00E86EDA">
      <w:pPr>
        <w:numPr>
          <w:ilvl w:val="0"/>
          <w:numId w:val="2"/>
        </w:numPr>
      </w:pPr>
      <w:r>
        <w:t>Текст исходного кода не должен переходить за границу 80 символов. В случае е</w:t>
      </w:r>
      <w:r>
        <w:t>с</w:t>
      </w:r>
      <w:r>
        <w:t>ли строка кода длиннее, то выполнять переход на следующую строку, с выполнен</w:t>
      </w:r>
      <w:r>
        <w:t>и</w:t>
      </w:r>
      <w:r>
        <w:t xml:space="preserve">ем одинарного отступа. Последующие строки выравнивать по предыдущей строке. Отступы должны равняться 2 символам. И среда разработки должна быть настроена </w:t>
      </w:r>
      <w:r>
        <w:lastRenderedPageBreak/>
        <w:t>на то, чтобы выполнять отступы пробелами. Отступы должны правильно выпо</w:t>
      </w:r>
      <w:r>
        <w:t>л</w:t>
      </w:r>
      <w:r>
        <w:t>няться во всем исходном коде.</w:t>
      </w:r>
    </w:p>
    <w:p w14:paraId="2E533989" w14:textId="77777777" w:rsidR="00E86EDA" w:rsidRDefault="00E86EDA">
      <w:pPr>
        <w:numPr>
          <w:ilvl w:val="0"/>
          <w:numId w:val="2"/>
        </w:numPr>
      </w:pPr>
      <w:r>
        <w:t>В пустой реализации функции имя параметра не писать (или писать в виде ко</w:t>
      </w:r>
      <w:r>
        <w:t>м</w:t>
      </w:r>
      <w:r>
        <w:t>ментария):</w:t>
      </w:r>
    </w:p>
    <w:p w14:paraId="49D30261" w14:textId="77777777" w:rsidR="00E86EDA" w:rsidRPr="00282832" w:rsidRDefault="00E86EDA">
      <w:pPr>
        <w:ind w:left="567"/>
        <w:rPr>
          <w:lang w:val="en-US"/>
        </w:rPr>
      </w:pPr>
      <w:r>
        <w:rPr>
          <w:b/>
          <w:lang w:val="en-US"/>
        </w:rPr>
        <w:t>void</w:t>
      </w:r>
      <w:r w:rsidRPr="00282832">
        <w:rPr>
          <w:lang w:val="en-US"/>
        </w:rPr>
        <w:t xml:space="preserve"> </w:t>
      </w:r>
      <w:r>
        <w:rPr>
          <w:lang w:val="en-US"/>
        </w:rPr>
        <w:t>get</w:t>
      </w:r>
      <w:r w:rsidRPr="00282832">
        <w:rPr>
          <w:lang w:val="en-US"/>
        </w:rPr>
        <w:t>_</w:t>
      </w:r>
      <w:r>
        <w:rPr>
          <w:lang w:val="en-US"/>
        </w:rPr>
        <w:t>voltage</w:t>
      </w:r>
      <w:r w:rsidRPr="00282832">
        <w:rPr>
          <w:lang w:val="en-US"/>
        </w:rPr>
        <w:t>(</w:t>
      </w:r>
      <w:r>
        <w:rPr>
          <w:b/>
          <w:lang w:val="en-US"/>
        </w:rPr>
        <w:t>double</w:t>
      </w:r>
      <w:r w:rsidRPr="00282832">
        <w:rPr>
          <w:lang w:val="en-US"/>
        </w:rPr>
        <w:t>* /*</w:t>
      </w:r>
      <w:r>
        <w:rPr>
          <w:lang w:val="en-US"/>
        </w:rPr>
        <w:t>voltage</w:t>
      </w:r>
      <w:r w:rsidRPr="00282832">
        <w:rPr>
          <w:lang w:val="en-US"/>
        </w:rPr>
        <w:t>*/)</w:t>
      </w:r>
    </w:p>
    <w:p w14:paraId="3F0F1343" w14:textId="77777777" w:rsidR="00E86EDA" w:rsidRDefault="00E86EDA">
      <w:pPr>
        <w:ind w:left="567"/>
      </w:pPr>
      <w:r>
        <w:t>{</w:t>
      </w:r>
    </w:p>
    <w:p w14:paraId="4062CAE1" w14:textId="77777777" w:rsidR="00E86EDA" w:rsidRDefault="00E86EDA">
      <w:pPr>
        <w:ind w:left="567"/>
      </w:pPr>
      <w:r>
        <w:t>}</w:t>
      </w:r>
    </w:p>
    <w:p w14:paraId="290DF5E7" w14:textId="77777777" w:rsidR="00E86EDA" w:rsidRDefault="00E86EDA">
      <w:pPr>
        <w:numPr>
          <w:ilvl w:val="0"/>
          <w:numId w:val="2"/>
        </w:numPr>
      </w:pPr>
      <w:r>
        <w:t xml:space="preserve">При использовании класса ostrstream, после вызова функции </w:t>
      </w:r>
      <w:r>
        <w:rPr>
          <w:lang w:val="en-US"/>
        </w:rPr>
        <w:t>str</w:t>
      </w:r>
      <w:r>
        <w:t>(), необходимо в</w:t>
      </w:r>
      <w:r>
        <w:t>ы</w:t>
      </w:r>
      <w:r>
        <w:t>звать функцию freeze(</w:t>
      </w:r>
      <w:r>
        <w:rPr>
          <w:b/>
        </w:rPr>
        <w:t>false</w:t>
      </w:r>
      <w:r>
        <w:t>) буфера потока (не самого потока!):</w:t>
      </w:r>
    </w:p>
    <w:p w14:paraId="179F626E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irs::string f()</w:t>
      </w:r>
    </w:p>
    <w:p w14:paraId="588FE2B0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{</w:t>
      </w:r>
    </w:p>
    <w:p w14:paraId="22F853C7" w14:textId="77777777" w:rsidR="00E86EDA" w:rsidRDefault="00E86EDA">
      <w:pPr>
        <w:ind w:left="851"/>
        <w:rPr>
          <w:lang w:val="en-US"/>
        </w:rPr>
      </w:pPr>
      <w:r>
        <w:rPr>
          <w:lang w:val="en-US"/>
        </w:rPr>
        <w:t>ostrstream strm;</w:t>
      </w:r>
    </w:p>
    <w:p w14:paraId="2BB2CAF7" w14:textId="77777777" w:rsidR="00E86EDA" w:rsidRDefault="0009587F">
      <w:pPr>
        <w:ind w:left="851"/>
        <w:rPr>
          <w:lang w:val="en-US"/>
        </w:rPr>
      </w:pPr>
      <w:r>
        <w:rPr>
          <w:lang w:val="en-US"/>
        </w:rPr>
        <w:t>strm &lt;&lt; “ok”</w:t>
      </w:r>
      <w:r w:rsidR="00E86EDA">
        <w:rPr>
          <w:lang w:val="en-US"/>
        </w:rPr>
        <w:t>;</w:t>
      </w:r>
    </w:p>
    <w:p w14:paraId="05213F20" w14:textId="77777777" w:rsidR="00E86EDA" w:rsidRDefault="0009587F">
      <w:pPr>
        <w:ind w:left="851"/>
        <w:rPr>
          <w:lang w:val="en-US"/>
        </w:rPr>
      </w:pPr>
      <w:r>
        <w:rPr>
          <w:lang w:val="en-US"/>
        </w:rPr>
        <w:t>irs::string strg(</w:t>
      </w:r>
      <w:r w:rsidR="00E86EDA">
        <w:rPr>
          <w:lang w:val="en-US"/>
        </w:rPr>
        <w:t>strm.str()</w:t>
      </w:r>
      <w:r>
        <w:rPr>
          <w:lang w:val="en-US"/>
        </w:rPr>
        <w:t>, strm.pcount())</w:t>
      </w:r>
      <w:r w:rsidR="00E86EDA">
        <w:rPr>
          <w:lang w:val="en-US"/>
        </w:rPr>
        <w:t>;</w:t>
      </w:r>
    </w:p>
    <w:p w14:paraId="677F567C" w14:textId="77777777" w:rsidR="00E86EDA" w:rsidRDefault="00E86EDA">
      <w:pPr>
        <w:ind w:left="851"/>
        <w:rPr>
          <w:lang w:val="en-US"/>
        </w:rPr>
      </w:pPr>
      <w:r>
        <w:rPr>
          <w:lang w:val="en-US"/>
        </w:rPr>
        <w:t>strm.rdbuf()-&gt;freeze(</w:t>
      </w:r>
      <w:r>
        <w:rPr>
          <w:b/>
          <w:lang w:val="en-US"/>
        </w:rPr>
        <w:t>false</w:t>
      </w:r>
      <w:r>
        <w:rPr>
          <w:lang w:val="en-US"/>
        </w:rPr>
        <w:t>);</w:t>
      </w:r>
    </w:p>
    <w:p w14:paraId="1B25C52A" w14:textId="77777777" w:rsidR="0009587F" w:rsidRDefault="0009587F">
      <w:pPr>
        <w:ind w:left="851"/>
        <w:rPr>
          <w:lang w:val="en-US"/>
        </w:rPr>
      </w:pPr>
      <w:r>
        <w:rPr>
          <w:lang w:val="en-US"/>
        </w:rPr>
        <w:t>return strg;</w:t>
      </w:r>
    </w:p>
    <w:p w14:paraId="1309A83D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}</w:t>
      </w:r>
    </w:p>
    <w:p w14:paraId="7487E6AD" w14:textId="77777777" w:rsidR="00E86EDA" w:rsidRDefault="00E86EDA">
      <w:pPr>
        <w:numPr>
          <w:ilvl w:val="0"/>
          <w:numId w:val="2"/>
        </w:numPr>
      </w:pPr>
      <w:r>
        <w:t xml:space="preserve">Подключать стандартную библиотеку </w:t>
      </w:r>
      <w:r>
        <w:rPr>
          <w:lang w:val="en-US"/>
        </w:rPr>
        <w:t>C</w:t>
      </w:r>
      <w:r>
        <w:t xml:space="preserve">++ необходимо ТОЛЬКО с помощью </w:t>
      </w:r>
      <w:r>
        <w:rPr>
          <w:b/>
        </w:rPr>
        <w:t>#include &lt;</w:t>
      </w:r>
      <w:r>
        <w:rPr>
          <w:b/>
          <w:lang w:val="en-US"/>
        </w:rPr>
        <w:t>irscpp</w:t>
      </w:r>
      <w:r>
        <w:rPr>
          <w:b/>
        </w:rPr>
        <w:t>.</w:t>
      </w:r>
      <w:r>
        <w:rPr>
          <w:b/>
          <w:lang w:val="en-US"/>
        </w:rPr>
        <w:t>h</w:t>
      </w:r>
      <w:r>
        <w:rPr>
          <w:b/>
        </w:rPr>
        <w:t>&gt;</w:t>
      </w:r>
      <w:r>
        <w:t xml:space="preserve">. Квалификацию имен стандартной библиотек и с помощью </w:t>
      </w:r>
      <w:r>
        <w:rPr>
          <w:b/>
        </w:rPr>
        <w:t>std::</w:t>
      </w:r>
      <w:r>
        <w:t xml:space="preserve"> не применять. Например:</w:t>
      </w:r>
    </w:p>
    <w:p w14:paraId="1CA975BC" w14:textId="77777777" w:rsidR="00E86EDA" w:rsidRDefault="00E86EDA">
      <w:pPr>
        <w:ind w:left="567"/>
        <w:rPr>
          <w:lang w:val="en-US"/>
        </w:rPr>
      </w:pPr>
      <w:r>
        <w:t xml:space="preserve">cout &lt;&lt; </w:t>
      </w:r>
      <w:r>
        <w:rPr>
          <w:lang w:val="en-US"/>
        </w:rPr>
        <w:t>“example” &lt;&lt; endl;</w:t>
      </w:r>
    </w:p>
    <w:p w14:paraId="2C165C94" w14:textId="77777777" w:rsidR="00E86EDA" w:rsidRDefault="00E86EDA">
      <w:r>
        <w:t>Вместо:</w:t>
      </w:r>
    </w:p>
    <w:p w14:paraId="70EA64D7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std::cout  &lt;&lt; “example” &lt;&lt; std::endl;</w:t>
      </w:r>
    </w:p>
    <w:p w14:paraId="6B2B8C75" w14:textId="77777777" w:rsidR="00E86EDA" w:rsidRDefault="00E86EDA">
      <w:pPr>
        <w:numPr>
          <w:ilvl w:val="0"/>
          <w:numId w:val="2"/>
        </w:numPr>
      </w:pPr>
      <w:r>
        <w:t xml:space="preserve">В аппаратно-независимом коде использование исключений запрещено. Вместо этого используем класс </w:t>
      </w:r>
      <w:r>
        <w:rPr>
          <w:b/>
          <w:lang w:val="en-US"/>
        </w:rPr>
        <w:t>irs</w:t>
      </w:r>
      <w:r>
        <w:rPr>
          <w:b/>
        </w:rPr>
        <w:t>::</w:t>
      </w:r>
      <w:r>
        <w:rPr>
          <w:b/>
          <w:lang w:val="en-US"/>
        </w:rPr>
        <w:t>error</w:t>
      </w:r>
      <w:r>
        <w:rPr>
          <w:b/>
        </w:rPr>
        <w:t>_</w:t>
      </w:r>
      <w:r>
        <w:rPr>
          <w:b/>
          <w:lang w:val="en-US"/>
        </w:rPr>
        <w:t>trans</w:t>
      </w:r>
      <w:r>
        <w:rPr>
          <w:b/>
        </w:rPr>
        <w:t>_</w:t>
      </w:r>
      <w:r>
        <w:rPr>
          <w:b/>
          <w:lang w:val="en-US"/>
        </w:rPr>
        <w:t>base</w:t>
      </w:r>
      <w:r>
        <w:rPr>
          <w:b/>
        </w:rPr>
        <w:t>_</w:t>
      </w:r>
      <w:r>
        <w:rPr>
          <w:b/>
          <w:lang w:val="en-US"/>
        </w:rPr>
        <w:t>t</w:t>
      </w:r>
      <w:r>
        <w:t>.</w:t>
      </w:r>
    </w:p>
    <w:p w14:paraId="00B84431" w14:textId="77777777" w:rsidR="00E86EDA" w:rsidRDefault="00E86EDA">
      <w:pPr>
        <w:numPr>
          <w:ilvl w:val="0"/>
          <w:numId w:val="2"/>
        </w:numPr>
      </w:pPr>
      <w:r>
        <w:t>Потоки ввода/вывода использовать нельзя. Можно использовать только потоки либо ввода, либо вывода. Например, можно использовать ifstream и ofstream, но нельзя fstream.</w:t>
      </w:r>
    </w:p>
    <w:p w14:paraId="381CBDA1" w14:textId="77777777" w:rsidR="00E86EDA" w:rsidRDefault="00E86EDA">
      <w:pPr>
        <w:numPr>
          <w:ilvl w:val="0"/>
          <w:numId w:val="2"/>
        </w:numPr>
      </w:pPr>
      <w:r>
        <w:t xml:space="preserve">Имена классов, структур, перечислений и </w:t>
      </w:r>
      <w:r>
        <w:rPr>
          <w:b/>
          <w:lang w:val="en-US"/>
        </w:rPr>
        <w:t>typedef</w:t>
      </w:r>
      <w:r>
        <w:t xml:space="preserve">-определения вне класса писать с суффиксом </w:t>
      </w:r>
      <w:r>
        <w:rPr>
          <w:b/>
        </w:rPr>
        <w:t>_t</w:t>
      </w:r>
      <w:r>
        <w:t>.</w:t>
      </w:r>
    </w:p>
    <w:p w14:paraId="41A39B50" w14:textId="77777777" w:rsidR="00E86EDA" w:rsidRDefault="00E86EDA">
      <w:pPr>
        <w:numPr>
          <w:ilvl w:val="0"/>
          <w:numId w:val="2"/>
        </w:numPr>
      </w:pPr>
      <w:r w:rsidRPr="00282832">
        <w:t>Имена</w:t>
      </w:r>
      <w:r>
        <w:t xml:space="preserve"> </w:t>
      </w:r>
      <w:r>
        <w:rPr>
          <w:b/>
          <w:lang w:val="en-US"/>
        </w:rPr>
        <w:t>typedef</w:t>
      </w:r>
      <w:r>
        <w:t xml:space="preserve">-определений в </w:t>
      </w:r>
      <w:r>
        <w:rPr>
          <w:b/>
        </w:rPr>
        <w:t>namespace</w:t>
      </w:r>
      <w:r>
        <w:t xml:space="preserve">, в случае если оно похоже или совпадает с библиотечными, снабжать суффиксом </w:t>
      </w:r>
      <w:r>
        <w:rPr>
          <w:b/>
        </w:rPr>
        <w:t>ns</w:t>
      </w:r>
      <w:r w:rsidRPr="00282832">
        <w:t xml:space="preserve"> и после него </w:t>
      </w:r>
      <w:r>
        <w:rPr>
          <w:b/>
        </w:rPr>
        <w:t>_t</w:t>
      </w:r>
      <w:r>
        <w:t>. Например:</w:t>
      </w:r>
    </w:p>
    <w:p w14:paraId="3C8A187D" w14:textId="77777777" w:rsidR="00E86EDA" w:rsidRPr="00282832" w:rsidRDefault="00E86EDA">
      <w:pPr>
        <w:ind w:left="567"/>
        <w:rPr>
          <w:lang w:val="en-US"/>
        </w:rPr>
      </w:pPr>
      <w:r w:rsidRPr="00282832">
        <w:rPr>
          <w:b/>
          <w:lang w:val="en-US"/>
        </w:rPr>
        <w:t>typedef</w:t>
      </w:r>
      <w:r w:rsidRPr="00282832">
        <w:rPr>
          <w:lang w:val="en-US"/>
        </w:rPr>
        <w:t xml:space="preserve"> size_t sizens_t;</w:t>
      </w:r>
    </w:p>
    <w:p w14:paraId="18DA57BE" w14:textId="77777777" w:rsidR="00E86EDA" w:rsidRDefault="00E86EDA">
      <w:pPr>
        <w:numPr>
          <w:ilvl w:val="0"/>
          <w:numId w:val="2"/>
        </w:numPr>
      </w:pPr>
      <w:r>
        <w:rPr>
          <w:b/>
          <w:lang w:val="en-US"/>
        </w:rPr>
        <w:t>typedef</w:t>
      </w:r>
      <w:r w:rsidRPr="00282832">
        <w:t xml:space="preserve"> </w:t>
      </w:r>
      <w:r>
        <w:t xml:space="preserve">для типа внутри класса писать с суффиксом </w:t>
      </w:r>
      <w:r>
        <w:rPr>
          <w:b/>
        </w:rPr>
        <w:t>_</w:t>
      </w:r>
      <w:r>
        <w:rPr>
          <w:b/>
          <w:lang w:val="en-US"/>
        </w:rPr>
        <w:t>type</w:t>
      </w:r>
      <w:r>
        <w:t>. Например:</w:t>
      </w:r>
    </w:p>
    <w:p w14:paraId="0B64CFD2" w14:textId="77777777" w:rsidR="00E86EDA" w:rsidRDefault="00E86EDA">
      <w:pPr>
        <w:ind w:left="567"/>
        <w:rPr>
          <w:lang w:val="en-US"/>
        </w:rPr>
      </w:pPr>
      <w:r>
        <w:rPr>
          <w:b/>
          <w:lang w:val="en-US"/>
        </w:rPr>
        <w:t>class</w:t>
      </w:r>
      <w:r>
        <w:rPr>
          <w:lang w:val="en-US"/>
        </w:rPr>
        <w:t xml:space="preserve"> my_data_t</w:t>
      </w:r>
    </w:p>
    <w:p w14:paraId="35855CD1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{</w:t>
      </w:r>
    </w:p>
    <w:p w14:paraId="58469A3C" w14:textId="77777777" w:rsidR="00E86EDA" w:rsidRDefault="00E86EDA">
      <w:pPr>
        <w:ind w:left="567"/>
        <w:rPr>
          <w:lang w:val="en-US"/>
        </w:rPr>
      </w:pPr>
      <w:r>
        <w:rPr>
          <w:b/>
          <w:lang w:val="en-US"/>
        </w:rPr>
        <w:t>public</w:t>
      </w:r>
      <w:r>
        <w:rPr>
          <w:lang w:val="en-US"/>
        </w:rPr>
        <w:t>:</w:t>
      </w:r>
    </w:p>
    <w:p w14:paraId="2797E79C" w14:textId="77777777" w:rsidR="00E86EDA" w:rsidRDefault="00E86EDA">
      <w:pPr>
        <w:ind w:left="851"/>
        <w:rPr>
          <w:lang w:val="en-US"/>
        </w:rPr>
      </w:pPr>
      <w:r>
        <w:rPr>
          <w:b/>
          <w:lang w:val="en-US"/>
        </w:rPr>
        <w:t>typedef</w:t>
      </w:r>
      <w:r>
        <w:rPr>
          <w:lang w:val="en-US"/>
        </w:rPr>
        <w:t xml:space="preserve"> </w:t>
      </w:r>
      <w:r>
        <w:rPr>
          <w:b/>
          <w:lang w:val="en-US"/>
        </w:rPr>
        <w:t>int</w:t>
      </w:r>
      <w:r>
        <w:rPr>
          <w:lang w:val="en-US"/>
        </w:rPr>
        <w:t xml:space="preserve"> value_type;</w:t>
      </w:r>
    </w:p>
    <w:p w14:paraId="099D1029" w14:textId="77777777" w:rsidR="00E86EDA" w:rsidRDefault="00E86EDA">
      <w:pPr>
        <w:ind w:left="851"/>
        <w:rPr>
          <w:lang w:val="en-US"/>
        </w:rPr>
      </w:pPr>
      <w:r>
        <w:rPr>
          <w:lang w:val="en-US"/>
        </w:rPr>
        <w:t>&lt;…&gt;</w:t>
      </w:r>
    </w:p>
    <w:p w14:paraId="6981A91E" w14:textId="77777777" w:rsidR="00E86EDA" w:rsidRDefault="00E86EDA">
      <w:pPr>
        <w:ind w:left="567"/>
        <w:rPr>
          <w:lang w:val="en-US"/>
        </w:rPr>
      </w:pPr>
      <w:r>
        <w:rPr>
          <w:b/>
          <w:lang w:val="en-US"/>
        </w:rPr>
        <w:t>private</w:t>
      </w:r>
      <w:r>
        <w:rPr>
          <w:lang w:val="en-US"/>
        </w:rPr>
        <w:t>:</w:t>
      </w:r>
    </w:p>
    <w:p w14:paraId="2E41D4E4" w14:textId="77777777" w:rsidR="00E86EDA" w:rsidRDefault="00E86EDA">
      <w:pPr>
        <w:ind w:left="851"/>
        <w:rPr>
          <w:lang w:val="en-US"/>
        </w:rPr>
      </w:pPr>
      <w:r>
        <w:rPr>
          <w:lang w:val="en-US"/>
        </w:rPr>
        <w:t>&lt;…&gt;</w:t>
      </w:r>
    </w:p>
    <w:p w14:paraId="2E91055F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};</w:t>
      </w:r>
    </w:p>
    <w:p w14:paraId="0C87DF7D" w14:textId="77777777" w:rsidR="00E86EDA" w:rsidRDefault="00E86EDA">
      <w:pPr>
        <w:numPr>
          <w:ilvl w:val="0"/>
          <w:numId w:val="2"/>
        </w:numPr>
      </w:pPr>
      <w:r>
        <w:t xml:space="preserve">Имена переменных членов класса писать с префиксом </w:t>
      </w:r>
      <w:r>
        <w:rPr>
          <w:b/>
        </w:rPr>
        <w:t>m</w:t>
      </w:r>
      <w:r w:rsidRPr="00282832">
        <w:rPr>
          <w:b/>
        </w:rPr>
        <w:t>_</w:t>
      </w:r>
      <w:r w:rsidRPr="00282832">
        <w:t>,</w:t>
      </w:r>
      <w:r>
        <w:t xml:space="preserve"> а имена переменных-указателей членов класса писать с префиксом </w:t>
      </w:r>
      <w:r>
        <w:rPr>
          <w:b/>
        </w:rPr>
        <w:t>m</w:t>
      </w:r>
      <w:r>
        <w:rPr>
          <w:b/>
          <w:lang w:val="en-US"/>
        </w:rPr>
        <w:t>p</w:t>
      </w:r>
      <w:r w:rsidRPr="00282832">
        <w:rPr>
          <w:b/>
        </w:rPr>
        <w:t>_</w:t>
      </w:r>
      <w:r>
        <w:t>.</w:t>
      </w:r>
    </w:p>
    <w:p w14:paraId="539566F2" w14:textId="77777777" w:rsidR="00E86EDA" w:rsidRDefault="00E86EDA">
      <w:pPr>
        <w:numPr>
          <w:ilvl w:val="0"/>
          <w:numId w:val="2"/>
        </w:numPr>
      </w:pPr>
      <w:r>
        <w:lastRenderedPageBreak/>
        <w:t xml:space="preserve">Имена параметров функций членов класса (методов) писать с префиксом </w:t>
      </w:r>
      <w:r>
        <w:rPr>
          <w:b/>
        </w:rPr>
        <w:t>a_</w:t>
      </w:r>
      <w:r>
        <w:t xml:space="preserve">, а имена указателей параметров функций членов класса (методов) писать с префиксом </w:t>
      </w:r>
      <w:r>
        <w:rPr>
          <w:b/>
        </w:rPr>
        <w:t>a</w:t>
      </w:r>
      <w:r>
        <w:rPr>
          <w:b/>
          <w:lang w:val="en-US"/>
        </w:rPr>
        <w:t>p</w:t>
      </w:r>
      <w:r>
        <w:rPr>
          <w:b/>
        </w:rPr>
        <w:t>_</w:t>
      </w:r>
      <w:r>
        <w:t>.</w:t>
      </w:r>
    </w:p>
    <w:p w14:paraId="259B3605" w14:textId="77777777" w:rsidR="00E86EDA" w:rsidRDefault="00E86EDA">
      <w:pPr>
        <w:numPr>
          <w:ilvl w:val="0"/>
          <w:numId w:val="2"/>
        </w:numPr>
      </w:pPr>
      <w:r>
        <w:t xml:space="preserve">Не использовать </w:t>
      </w:r>
      <w:r>
        <w:rPr>
          <w:b/>
          <w:lang w:val="en-US"/>
        </w:rPr>
        <w:t>static</w:t>
      </w:r>
      <w:r w:rsidRPr="00282832">
        <w:rPr>
          <w:b/>
        </w:rPr>
        <w:t xml:space="preserve"> </w:t>
      </w:r>
      <w:r>
        <w:rPr>
          <w:b/>
          <w:lang w:val="en-US"/>
        </w:rPr>
        <w:t>const</w:t>
      </w:r>
      <w:r>
        <w:t xml:space="preserve"> для инициализации целочисленных констант неп</w:t>
      </w:r>
      <w:r>
        <w:t>о</w:t>
      </w:r>
      <w:r>
        <w:t xml:space="preserve">средственно в описании класса. Вместо этого использовать неименованный </w:t>
      </w:r>
      <w:r>
        <w:rPr>
          <w:b/>
          <w:lang w:val="en-US"/>
        </w:rPr>
        <w:t>enum</w:t>
      </w:r>
      <w:r>
        <w:t>.</w:t>
      </w:r>
    </w:p>
    <w:p w14:paraId="4E742B11" w14:textId="77777777" w:rsidR="00E86EDA" w:rsidRPr="00282832" w:rsidRDefault="00E86EDA">
      <w:pPr>
        <w:numPr>
          <w:ilvl w:val="0"/>
          <w:numId w:val="2"/>
        </w:numPr>
      </w:pPr>
      <w:r>
        <w:t xml:space="preserve">Константы </w:t>
      </w:r>
      <w:r>
        <w:rPr>
          <w:b/>
        </w:rPr>
        <w:t>M_PI</w:t>
      </w:r>
      <w:r>
        <w:t xml:space="preserve"> и другие </w:t>
      </w:r>
      <w:r>
        <w:rPr>
          <w:b/>
        </w:rPr>
        <w:t>M_</w:t>
      </w:r>
      <w:r>
        <w:t xml:space="preserve"> не использовать. Вместо этого брать </w:t>
      </w:r>
      <w:r>
        <w:rPr>
          <w:b/>
        </w:rPr>
        <w:t>IRS_PI</w:t>
      </w:r>
      <w:r>
        <w:t xml:space="preserve"> и </w:t>
      </w:r>
      <w:r>
        <w:rPr>
          <w:b/>
        </w:rPr>
        <w:t>IRS_</w:t>
      </w:r>
      <w:r>
        <w:t xml:space="preserve"> из файла </w:t>
      </w:r>
      <w:r>
        <w:rPr>
          <w:b/>
          <w:lang w:val="en-US"/>
        </w:rPr>
        <w:t>irsdefs</w:t>
      </w:r>
      <w:r w:rsidRPr="00282832">
        <w:rPr>
          <w:b/>
        </w:rPr>
        <w:t>.</w:t>
      </w:r>
      <w:r>
        <w:rPr>
          <w:b/>
          <w:lang w:val="en-US"/>
        </w:rPr>
        <w:t>h</w:t>
      </w:r>
      <w:r w:rsidRPr="00282832">
        <w:t>.</w:t>
      </w:r>
    </w:p>
    <w:p w14:paraId="59A50F6E" w14:textId="77777777" w:rsidR="00E86EDA" w:rsidRDefault="00E86EDA">
      <w:pPr>
        <w:numPr>
          <w:ilvl w:val="0"/>
          <w:numId w:val="2"/>
        </w:numPr>
        <w:rPr>
          <w:lang w:val="en-US"/>
        </w:rPr>
      </w:pPr>
      <w:r>
        <w:t xml:space="preserve">Все семейство файлов </w:t>
      </w:r>
      <w:r>
        <w:rPr>
          <w:b/>
        </w:rPr>
        <w:t>irsstd</w:t>
      </w:r>
      <w:r>
        <w:t xml:space="preserve"> следует включать с помощью </w:t>
      </w:r>
      <w:r w:rsidRPr="00282832">
        <w:rPr>
          <w:lang w:val="en-US"/>
        </w:rPr>
        <w:t xml:space="preserve">#include &lt;irsstd.h&gt;. </w:t>
      </w:r>
      <w:r>
        <w:t>Включение</w:t>
      </w:r>
      <w:r w:rsidRPr="00282832">
        <w:rPr>
          <w:lang w:val="en-US"/>
        </w:rPr>
        <w:t xml:space="preserve"> #include &lt;irsstdl.h&gt;</w:t>
      </w:r>
      <w:r>
        <w:rPr>
          <w:lang w:val="en-US"/>
        </w:rPr>
        <w:t xml:space="preserve"> – НЕДОПУСТИМО!</w:t>
      </w:r>
    </w:p>
    <w:p w14:paraId="2C4DCA26" w14:textId="77777777" w:rsidR="00E86EDA" w:rsidRDefault="00E86EDA">
      <w:pPr>
        <w:numPr>
          <w:ilvl w:val="0"/>
          <w:numId w:val="2"/>
        </w:numPr>
      </w:pPr>
      <w:r>
        <w:t xml:space="preserve">Ключевое слово </w:t>
      </w:r>
      <w:r>
        <w:rPr>
          <w:b/>
        </w:rPr>
        <w:t>virtual</w:t>
      </w:r>
      <w:r>
        <w:t xml:space="preserve"> необходимо употреблять в описании виртуальных фун</w:t>
      </w:r>
      <w:r>
        <w:t>к</w:t>
      </w:r>
      <w:r>
        <w:t>ций производного класса, которые переопределяют виртуальные функции базового. Несмотря на то, что компиляторы этого не требуют.</w:t>
      </w:r>
    </w:p>
    <w:p w14:paraId="3F50EFD1" w14:textId="77777777" w:rsidR="00E86EDA" w:rsidRDefault="00E86EDA">
      <w:pPr>
        <w:numPr>
          <w:ilvl w:val="0"/>
          <w:numId w:val="2"/>
        </w:numPr>
      </w:pPr>
      <w:r>
        <w:t>При необходимости введения статической переменной в inline-функции, функция преобразуется в не-inline и размещается не в h-файле, а в cpp-файле. В h-файле п</w:t>
      </w:r>
      <w:r>
        <w:t>о</w:t>
      </w:r>
      <w:r>
        <w:t>мещается только ее описание.</w:t>
      </w:r>
    </w:p>
    <w:p w14:paraId="1F0D00DD" w14:textId="77777777" w:rsidR="00E86EDA" w:rsidRDefault="00E86EDA">
      <w:pPr>
        <w:numPr>
          <w:ilvl w:val="0"/>
          <w:numId w:val="2"/>
        </w:numPr>
      </w:pPr>
      <w:r>
        <w:t xml:space="preserve">Переменные </w:t>
      </w:r>
      <w:r w:rsidRPr="00282832">
        <w:t xml:space="preserve">в </w:t>
      </w:r>
      <w:r>
        <w:rPr>
          <w:lang w:val="en-US"/>
        </w:rPr>
        <w:t>C</w:t>
      </w:r>
      <w:r w:rsidRPr="00282832">
        <w:t>++</w:t>
      </w:r>
      <w:r>
        <w:rPr>
          <w:lang w:val="en-US"/>
        </w:rPr>
        <w:t> Builder</w:t>
      </w:r>
      <w:r w:rsidRPr="00282832">
        <w:t xml:space="preserve"> </w:t>
      </w:r>
      <w:r>
        <w:t xml:space="preserve">типа </w:t>
      </w:r>
      <w:r>
        <w:rPr>
          <w:b/>
          <w:lang w:val="en-US"/>
        </w:rPr>
        <w:t>Variant</w:t>
      </w:r>
      <w:r w:rsidRPr="00282832">
        <w:t xml:space="preserve"> </w:t>
      </w:r>
      <w:r>
        <w:t xml:space="preserve">необходимо преобразовывать в </w:t>
      </w:r>
      <w:r>
        <w:rPr>
          <w:b/>
        </w:rPr>
        <w:t>AnsiString</w:t>
      </w:r>
      <w:r>
        <w:t xml:space="preserve"> следующим образом:</w:t>
      </w:r>
    </w:p>
    <w:p w14:paraId="50E6F341" w14:textId="77777777" w:rsidR="00E86EDA" w:rsidRDefault="00E86EDA">
      <w:pPr>
        <w:ind w:left="567"/>
        <w:rPr>
          <w:lang w:val="en-US"/>
        </w:rPr>
      </w:pPr>
      <w:r w:rsidRPr="00282832">
        <w:rPr>
          <w:lang w:val="en-US"/>
        </w:rPr>
        <w:t xml:space="preserve">AnsiString ansi_str = </w:t>
      </w:r>
      <w:r w:rsidRPr="00282832">
        <w:rPr>
          <w:b/>
          <w:lang w:val="en-US"/>
        </w:rPr>
        <w:t>static_cast</w:t>
      </w:r>
      <w:r w:rsidRPr="00282832">
        <w:rPr>
          <w:lang w:val="en-US"/>
        </w:rPr>
        <w:t>&lt;</w:t>
      </w:r>
      <w:r>
        <w:rPr>
          <w:b/>
          <w:lang w:val="en-US"/>
        </w:rPr>
        <w:t>wchar_t</w:t>
      </w:r>
      <w:r>
        <w:rPr>
          <w:lang w:val="en-US"/>
        </w:rPr>
        <w:t>*</w:t>
      </w:r>
      <w:r w:rsidRPr="00282832">
        <w:rPr>
          <w:lang w:val="en-US"/>
        </w:rPr>
        <w:t>&gt;</w:t>
      </w:r>
      <w:r>
        <w:rPr>
          <w:lang w:val="en-US"/>
        </w:rPr>
        <w:t>(variant_variable);</w:t>
      </w:r>
    </w:p>
    <w:p w14:paraId="470EDDB4" w14:textId="77777777" w:rsidR="00E86EDA" w:rsidRPr="00E845C8" w:rsidRDefault="00E845C8">
      <w:pPr>
        <w:numPr>
          <w:ilvl w:val="0"/>
          <w:numId w:val="2"/>
        </w:numPr>
      </w:pPr>
      <w:r>
        <w:t xml:space="preserve">В соответствии со стандартом C++ </w:t>
      </w:r>
      <w:r w:rsidRPr="00E845C8">
        <w:t>(</w:t>
      </w:r>
      <w:r w:rsidRPr="00E845C8">
        <w:rPr>
          <w:bCs/>
        </w:rPr>
        <w:t>ISO/IEC 14882:2003(E)</w:t>
      </w:r>
      <w:r w:rsidR="004648B3">
        <w:rPr>
          <w:bCs/>
        </w:rPr>
        <w:t xml:space="preserve"> – 14.6.2</w:t>
      </w:r>
      <w:r w:rsidRPr="00E845C8">
        <w:rPr>
          <w:bCs/>
        </w:rPr>
        <w:t>) при наслед</w:t>
      </w:r>
      <w:r w:rsidRPr="00E845C8">
        <w:rPr>
          <w:bCs/>
        </w:rPr>
        <w:t>о</w:t>
      </w:r>
      <w:r w:rsidRPr="00E845C8">
        <w:rPr>
          <w:bCs/>
        </w:rPr>
        <w:t>вании</w:t>
      </w:r>
      <w:r>
        <w:rPr>
          <w:bCs/>
        </w:rPr>
        <w:t xml:space="preserve"> классов-шаблонов от классов-шаблонов, если базовый класс зависит от пар</w:t>
      </w:r>
      <w:r>
        <w:rPr>
          <w:bCs/>
        </w:rPr>
        <w:t>а</w:t>
      </w:r>
      <w:r>
        <w:rPr>
          <w:bCs/>
        </w:rPr>
        <w:t>метров производного при наследовании, имена базового класса недоступны через прои</w:t>
      </w:r>
      <w:r>
        <w:rPr>
          <w:bCs/>
        </w:rPr>
        <w:t>з</w:t>
      </w:r>
      <w:r>
        <w:rPr>
          <w:bCs/>
        </w:rPr>
        <w:t>водный класс:</w:t>
      </w:r>
    </w:p>
    <w:p w14:paraId="205C1B1C" w14:textId="77777777" w:rsidR="00282832" w:rsidRPr="00E845C8" w:rsidRDefault="00282832" w:rsidP="00282832">
      <w:pPr>
        <w:ind w:left="567"/>
        <w:rPr>
          <w:lang w:val="en-US"/>
        </w:rPr>
      </w:pPr>
      <w:r w:rsidRPr="00C52585">
        <w:rPr>
          <w:b/>
          <w:lang w:val="en-US"/>
        </w:rPr>
        <w:t>struct</w:t>
      </w:r>
      <w:r w:rsidRPr="00E845C8">
        <w:rPr>
          <w:lang w:val="en-US"/>
        </w:rPr>
        <w:t xml:space="preserve"> A {</w:t>
      </w:r>
    </w:p>
    <w:p w14:paraId="0888B70D" w14:textId="77777777" w:rsidR="00282832" w:rsidRPr="00E845C8" w:rsidRDefault="00282832" w:rsidP="00282832">
      <w:pPr>
        <w:ind w:left="851"/>
        <w:rPr>
          <w:lang w:val="en-US"/>
        </w:rPr>
      </w:pPr>
      <w:r w:rsidRPr="00C52585">
        <w:rPr>
          <w:b/>
          <w:lang w:val="en-US"/>
        </w:rPr>
        <w:t>struct</w:t>
      </w:r>
      <w:r w:rsidRPr="00E845C8">
        <w:rPr>
          <w:lang w:val="en-US"/>
        </w:rPr>
        <w:t xml:space="preserve"> B { /* ... */ };</w:t>
      </w:r>
    </w:p>
    <w:p w14:paraId="7FE311D6" w14:textId="77777777" w:rsidR="00282832" w:rsidRPr="00E845C8" w:rsidRDefault="00282832" w:rsidP="00282832">
      <w:pPr>
        <w:ind w:left="851"/>
        <w:rPr>
          <w:lang w:val="en-US"/>
        </w:rPr>
      </w:pPr>
      <w:r w:rsidRPr="00C52585">
        <w:rPr>
          <w:b/>
          <w:lang w:val="en-US"/>
        </w:rPr>
        <w:t>int</w:t>
      </w:r>
      <w:r w:rsidRPr="00E845C8">
        <w:rPr>
          <w:lang w:val="en-US"/>
        </w:rPr>
        <w:t xml:space="preserve"> a;</w:t>
      </w:r>
    </w:p>
    <w:p w14:paraId="45302DB6" w14:textId="77777777" w:rsidR="00282832" w:rsidRPr="00004A96" w:rsidRDefault="00282832" w:rsidP="00282832">
      <w:pPr>
        <w:ind w:left="851"/>
        <w:rPr>
          <w:lang w:val="en-US"/>
        </w:rPr>
      </w:pPr>
      <w:r w:rsidRPr="00C52585">
        <w:rPr>
          <w:b/>
          <w:lang w:val="en-US"/>
        </w:rPr>
        <w:t>int</w:t>
      </w:r>
      <w:r w:rsidRPr="00E845C8">
        <w:rPr>
          <w:lang w:val="en-US"/>
        </w:rPr>
        <w:t xml:space="preserve"> Y;</w:t>
      </w:r>
    </w:p>
    <w:p w14:paraId="64567967" w14:textId="77777777" w:rsidR="00E845C8" w:rsidRPr="00E845C8" w:rsidRDefault="00E845C8" w:rsidP="00282832">
      <w:pPr>
        <w:ind w:left="851"/>
        <w:rPr>
          <w:lang w:val="en-US"/>
        </w:rPr>
      </w:pPr>
      <w:r w:rsidRPr="00004A96">
        <w:rPr>
          <w:b/>
          <w:lang w:val="en-US"/>
        </w:rPr>
        <w:t>int</w:t>
      </w:r>
      <w:r w:rsidRPr="00004A96">
        <w:rPr>
          <w:lang w:val="en-US"/>
        </w:rPr>
        <w:t xml:space="preserve"> z;</w:t>
      </w:r>
    </w:p>
    <w:p w14:paraId="647C5FE6" w14:textId="77777777" w:rsidR="00282832" w:rsidRPr="00E845C8" w:rsidRDefault="00282832" w:rsidP="00282832">
      <w:pPr>
        <w:ind w:left="567"/>
        <w:rPr>
          <w:lang w:val="en-US"/>
        </w:rPr>
      </w:pPr>
      <w:r w:rsidRPr="00E845C8">
        <w:rPr>
          <w:lang w:val="en-US"/>
        </w:rPr>
        <w:t>};</w:t>
      </w:r>
    </w:p>
    <w:p w14:paraId="1277E196" w14:textId="77777777" w:rsidR="00282832" w:rsidRPr="00E845C8" w:rsidRDefault="00282832" w:rsidP="00282832">
      <w:pPr>
        <w:ind w:left="567"/>
        <w:rPr>
          <w:lang w:val="en-US"/>
        </w:rPr>
      </w:pPr>
      <w:r w:rsidRPr="00E845C8">
        <w:rPr>
          <w:lang w:val="en-US"/>
        </w:rPr>
        <w:t>int a;</w:t>
      </w:r>
    </w:p>
    <w:p w14:paraId="1C15E19B" w14:textId="77777777" w:rsidR="00282832" w:rsidRPr="00282832" w:rsidRDefault="00282832" w:rsidP="00282832">
      <w:pPr>
        <w:ind w:left="567"/>
        <w:rPr>
          <w:lang w:val="en-US"/>
        </w:rPr>
      </w:pPr>
      <w:r w:rsidRPr="00C52585">
        <w:rPr>
          <w:b/>
          <w:lang w:val="en-US"/>
        </w:rPr>
        <w:t>template</w:t>
      </w:r>
      <w:r w:rsidRPr="00282832">
        <w:rPr>
          <w:lang w:val="en-US"/>
        </w:rPr>
        <w:t>&lt;</w:t>
      </w:r>
      <w:r w:rsidRPr="00C52585">
        <w:rPr>
          <w:b/>
          <w:lang w:val="en-US"/>
        </w:rPr>
        <w:t>class</w:t>
      </w:r>
      <w:r w:rsidRPr="00282832">
        <w:rPr>
          <w:lang w:val="en-US"/>
        </w:rPr>
        <w:t xml:space="preserve"> T&gt; </w:t>
      </w:r>
      <w:r w:rsidRPr="00C52585">
        <w:rPr>
          <w:b/>
          <w:lang w:val="en-US"/>
        </w:rPr>
        <w:t>struct</w:t>
      </w:r>
      <w:r w:rsidR="00C52585">
        <w:rPr>
          <w:lang w:val="en-US"/>
        </w:rPr>
        <w:t xml:space="preserve"> Y</w:t>
      </w:r>
      <w:r w:rsidRPr="00282832">
        <w:rPr>
          <w:lang w:val="en-US"/>
        </w:rPr>
        <w:t>: T {</w:t>
      </w:r>
    </w:p>
    <w:p w14:paraId="0E7CADEF" w14:textId="77777777" w:rsidR="00282832" w:rsidRPr="00282832" w:rsidRDefault="00282832" w:rsidP="00282832">
      <w:pPr>
        <w:ind w:left="851"/>
        <w:rPr>
          <w:lang w:val="en-US"/>
        </w:rPr>
      </w:pPr>
      <w:r w:rsidRPr="00C52585">
        <w:rPr>
          <w:b/>
          <w:lang w:val="en-US"/>
        </w:rPr>
        <w:t>struct</w:t>
      </w:r>
      <w:r w:rsidRPr="00282832">
        <w:rPr>
          <w:lang w:val="en-US"/>
        </w:rPr>
        <w:t xml:space="preserve"> B { /* ... */ };</w:t>
      </w:r>
    </w:p>
    <w:p w14:paraId="60296D42" w14:textId="77777777" w:rsidR="00282832" w:rsidRPr="00282832" w:rsidRDefault="00282832" w:rsidP="00282832">
      <w:pPr>
        <w:ind w:left="851"/>
        <w:rPr>
          <w:lang w:val="en-US"/>
        </w:rPr>
      </w:pPr>
      <w:r w:rsidRPr="00282832">
        <w:rPr>
          <w:lang w:val="en-US"/>
        </w:rPr>
        <w:t xml:space="preserve">B b; // </w:t>
      </w:r>
      <w:r w:rsidRPr="00282832">
        <w:rPr>
          <w:i/>
          <w:iCs/>
          <w:lang w:val="en-US"/>
        </w:rPr>
        <w:t xml:space="preserve">The </w:t>
      </w:r>
      <w:r w:rsidRPr="00282832">
        <w:rPr>
          <w:lang w:val="en-US"/>
        </w:rPr>
        <w:t xml:space="preserve">B </w:t>
      </w:r>
      <w:r w:rsidRPr="00282832">
        <w:rPr>
          <w:i/>
          <w:iCs/>
          <w:lang w:val="en-US"/>
        </w:rPr>
        <w:t xml:space="preserve">defined in </w:t>
      </w:r>
      <w:r w:rsidRPr="00282832">
        <w:rPr>
          <w:lang w:val="en-US"/>
        </w:rPr>
        <w:t>Y</w:t>
      </w:r>
    </w:p>
    <w:p w14:paraId="30516919" w14:textId="77777777" w:rsidR="00282832" w:rsidRPr="001C38AB" w:rsidRDefault="00282832" w:rsidP="00282832">
      <w:pPr>
        <w:ind w:left="851"/>
        <w:rPr>
          <w:lang w:val="en-US"/>
        </w:rPr>
      </w:pPr>
      <w:r w:rsidRPr="00C52585">
        <w:rPr>
          <w:b/>
          <w:lang w:val="en-US"/>
        </w:rPr>
        <w:t>void</w:t>
      </w:r>
      <w:r w:rsidRPr="00282832">
        <w:rPr>
          <w:lang w:val="en-US"/>
        </w:rPr>
        <w:t xml:space="preserve"> f(</w:t>
      </w:r>
      <w:r w:rsidRPr="00C52585">
        <w:rPr>
          <w:b/>
          <w:lang w:val="en-US"/>
        </w:rPr>
        <w:t>int</w:t>
      </w:r>
      <w:r w:rsidRPr="00282832">
        <w:rPr>
          <w:lang w:val="en-US"/>
        </w:rPr>
        <w:t xml:space="preserve"> i) { a = i; } // ::a</w:t>
      </w:r>
      <w:r w:rsidR="00D107BA" w:rsidRPr="001C38AB">
        <w:rPr>
          <w:lang w:val="en-US"/>
        </w:rPr>
        <w:t xml:space="preserve"> </w:t>
      </w:r>
      <w:r w:rsidR="00D107BA">
        <w:t>не</w:t>
      </w:r>
      <w:r w:rsidR="00D107BA" w:rsidRPr="001C38AB">
        <w:rPr>
          <w:lang w:val="en-US"/>
        </w:rPr>
        <w:t xml:space="preserve"> T::a</w:t>
      </w:r>
    </w:p>
    <w:p w14:paraId="3E39C20B" w14:textId="77777777" w:rsidR="00282832" w:rsidRPr="00282832" w:rsidRDefault="00282832" w:rsidP="00282832">
      <w:pPr>
        <w:ind w:left="851"/>
      </w:pPr>
      <w:r w:rsidRPr="00282832">
        <w:t>Y* p; // Y&lt;T&gt;</w:t>
      </w:r>
    </w:p>
    <w:p w14:paraId="48D5F14B" w14:textId="77777777" w:rsidR="00282832" w:rsidRPr="00282832" w:rsidRDefault="00282832" w:rsidP="00282832">
      <w:pPr>
        <w:ind w:left="567"/>
      </w:pPr>
      <w:r w:rsidRPr="00282832">
        <w:t>};</w:t>
      </w:r>
    </w:p>
    <w:p w14:paraId="5296A728" w14:textId="77777777" w:rsidR="00282832" w:rsidRDefault="00282832" w:rsidP="00282832">
      <w:pPr>
        <w:ind w:left="567"/>
      </w:pPr>
      <w:r w:rsidRPr="00282832">
        <w:t>Y&lt;A&gt; ya;</w:t>
      </w:r>
    </w:p>
    <w:p w14:paraId="78978C5C" w14:textId="77777777" w:rsidR="00E845C8" w:rsidRDefault="00E845C8" w:rsidP="00282832">
      <w:pPr>
        <w:ind w:left="567"/>
      </w:pPr>
      <w:r w:rsidRPr="00C52585">
        <w:rPr>
          <w:b/>
          <w:lang w:val="en-US"/>
        </w:rPr>
        <w:t>int</w:t>
      </w:r>
      <w:r w:rsidRPr="00C52585">
        <w:t xml:space="preserve"> </w:t>
      </w:r>
      <w:r>
        <w:rPr>
          <w:lang w:val="en-US"/>
        </w:rPr>
        <w:t>d</w:t>
      </w:r>
      <w:r w:rsidRPr="00C52585">
        <w:t xml:space="preserve"> = </w:t>
      </w:r>
      <w:r>
        <w:rPr>
          <w:lang w:val="en-US"/>
        </w:rPr>
        <w:t>ya</w:t>
      </w:r>
      <w:r w:rsidRPr="00C52585">
        <w:t>.</w:t>
      </w:r>
      <w:r>
        <w:rPr>
          <w:lang w:val="en-US"/>
        </w:rPr>
        <w:t>z</w:t>
      </w:r>
      <w:r w:rsidRPr="00C52585">
        <w:t>; // Ошибка</w:t>
      </w:r>
      <w:r w:rsidR="005E00C4">
        <w:t xml:space="preserve"> в ya нет z</w:t>
      </w:r>
    </w:p>
    <w:p w14:paraId="68F095AA" w14:textId="77777777" w:rsidR="00E86EDA" w:rsidRPr="00C52585" w:rsidRDefault="00C52585">
      <w:pPr>
        <w:ind w:left="567"/>
      </w:pPr>
      <w:r w:rsidRPr="00C52585">
        <w:rPr>
          <w:b/>
        </w:rPr>
        <w:t>int</w:t>
      </w:r>
      <w:r w:rsidRPr="00C52585">
        <w:t xml:space="preserve"> </w:t>
      </w:r>
      <w:r>
        <w:rPr>
          <w:lang w:val="en-US"/>
        </w:rPr>
        <w:t>r</w:t>
      </w:r>
      <w:r w:rsidRPr="00C52585">
        <w:t xml:space="preserve"> = </w:t>
      </w:r>
      <w:r>
        <w:rPr>
          <w:lang w:val="en-US"/>
        </w:rPr>
        <w:t>ya</w:t>
      </w:r>
      <w:r w:rsidRPr="00C52585">
        <w:t>.</w:t>
      </w:r>
      <w:r>
        <w:rPr>
          <w:lang w:val="en-US"/>
        </w:rPr>
        <w:t>A</w:t>
      </w:r>
      <w:r w:rsidRPr="00C52585">
        <w:t>::</w:t>
      </w:r>
      <w:r>
        <w:rPr>
          <w:lang w:val="en-US"/>
        </w:rPr>
        <w:t>z</w:t>
      </w:r>
      <w:r w:rsidRPr="00C52585">
        <w:t>; //правильно!</w:t>
      </w:r>
    </w:p>
    <w:p w14:paraId="70AA787E" w14:textId="77777777" w:rsidR="00F17B6A" w:rsidRDefault="00F17B6A" w:rsidP="00C52585">
      <w:pPr>
        <w:numPr>
          <w:ilvl w:val="0"/>
          <w:numId w:val="2"/>
        </w:numPr>
      </w:pPr>
      <w:r>
        <w:t>В начале всех файлов h- и cpp-файлах</w:t>
      </w:r>
      <w:r w:rsidR="0032352C">
        <w:t xml:space="preserve"> обязательно создавать шапку (комментарии с помощью символов «//»):</w:t>
      </w:r>
    </w:p>
    <w:p w14:paraId="56DD5C87" w14:textId="77777777" w:rsidR="0032352C" w:rsidRDefault="0032352C" w:rsidP="0032352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Одна или несколько строк описание (или название) на русском</w:t>
      </w:r>
    </w:p>
    <w:p w14:paraId="05339079" w14:textId="77777777" w:rsidR="00EF6824" w:rsidRDefault="00EF6824" w:rsidP="0032352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 xml:space="preserve">Дата </w:t>
      </w:r>
      <w:r w:rsidR="00230ED2">
        <w:t xml:space="preserve">последней модификации </w:t>
      </w:r>
      <w:r>
        <w:t>«// Дата: &lt;Дата&gt;». Здесь &lt;Дата&gt; заменить д</w:t>
      </w:r>
      <w:r>
        <w:t>а</w:t>
      </w:r>
      <w:r>
        <w:t xml:space="preserve">той </w:t>
      </w:r>
      <w:r w:rsidR="00230ED2">
        <w:t>последней модификации</w:t>
      </w:r>
      <w:r>
        <w:t>. Например, «// Дата: 15.03.2010».</w:t>
      </w:r>
    </w:p>
    <w:p w14:paraId="263A14E0" w14:textId="77777777" w:rsidR="00EF6824" w:rsidRDefault="00EF6824" w:rsidP="0032352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 xml:space="preserve">Дата </w:t>
      </w:r>
      <w:r w:rsidR="00230ED2">
        <w:t>создания</w:t>
      </w:r>
      <w:r>
        <w:t xml:space="preserve"> «// Дата создания: &lt;</w:t>
      </w:r>
      <w:r w:rsidRPr="00EF6824">
        <w:t>Дата</w:t>
      </w:r>
      <w:r>
        <w:t>&gt;»</w:t>
      </w:r>
      <w:r w:rsidR="00230ED2" w:rsidRPr="00004A96">
        <w:t xml:space="preserve">. </w:t>
      </w:r>
      <w:r w:rsidR="00230ED2">
        <w:t xml:space="preserve">Здесь </w:t>
      </w:r>
      <w:r w:rsidR="00710359">
        <w:t xml:space="preserve">формат ввода </w:t>
      </w:r>
      <w:r w:rsidR="00230ED2">
        <w:t>&lt;Дата&gt; ан</w:t>
      </w:r>
      <w:r w:rsidR="00230ED2">
        <w:t>а</w:t>
      </w:r>
      <w:r w:rsidR="00230ED2">
        <w:lastRenderedPageBreak/>
        <w:t>логично предыдущему пункту</w:t>
      </w:r>
    </w:p>
    <w:p w14:paraId="1D3FA194" w14:textId="77777777" w:rsidR="00833684" w:rsidRDefault="00833684" w:rsidP="0032352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Пустая строка</w:t>
      </w:r>
    </w:p>
    <w:p w14:paraId="2D267A31" w14:textId="77777777" w:rsidR="00C52585" w:rsidRPr="00C7390C" w:rsidRDefault="00C7390C" w:rsidP="00C52585">
      <w:pPr>
        <w:numPr>
          <w:ilvl w:val="0"/>
          <w:numId w:val="2"/>
        </w:numPr>
      </w:pPr>
      <w:r w:rsidRPr="00C7390C">
        <w:t xml:space="preserve">Относительно </w:t>
      </w:r>
      <w:r w:rsidRPr="00004A96">
        <w:t>#</w:t>
      </w:r>
      <w:r>
        <w:rPr>
          <w:lang w:val="en-US"/>
        </w:rPr>
        <w:t>include</w:t>
      </w:r>
      <w:r>
        <w:t xml:space="preserve">-определений </w:t>
      </w:r>
      <w:r w:rsidR="00873C60">
        <w:t xml:space="preserve">во всех h- и cpp-файлах </w:t>
      </w:r>
      <w:r>
        <w:t>вводятся следующие правила:</w:t>
      </w:r>
    </w:p>
    <w:p w14:paraId="382A71F5" w14:textId="77777777" w:rsidR="00C7390C" w:rsidRDefault="006F6B8B" w:rsidP="00676EF0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В</w:t>
      </w:r>
      <w:r w:rsidRPr="0070576B">
        <w:t xml:space="preserve"> </w:t>
      </w:r>
      <w:r>
        <w:rPr>
          <w:lang w:val="en-US"/>
        </w:rPr>
        <w:t>h</w:t>
      </w:r>
      <w:r w:rsidRPr="0070576B">
        <w:t>-</w:t>
      </w:r>
      <w:r>
        <w:t>файле</w:t>
      </w:r>
      <w:r w:rsidRPr="0070576B">
        <w:t xml:space="preserve"> </w:t>
      </w:r>
      <w:r w:rsidR="00C7390C" w:rsidRPr="0070576B">
        <w:t>#</w:t>
      </w:r>
      <w:r w:rsidR="00C7390C" w:rsidRPr="002D31B9">
        <w:rPr>
          <w:lang w:val="en-US"/>
        </w:rPr>
        <w:t>include</w:t>
      </w:r>
      <w:r w:rsidR="00C7390C" w:rsidRPr="0070576B">
        <w:t xml:space="preserve"> &lt;</w:t>
      </w:r>
      <w:r w:rsidR="00C7390C" w:rsidRPr="002D31B9">
        <w:rPr>
          <w:lang w:val="en-US"/>
        </w:rPr>
        <w:t>irsdefs</w:t>
      </w:r>
      <w:r w:rsidR="00C7390C" w:rsidRPr="0070576B">
        <w:t>.</w:t>
      </w:r>
      <w:r w:rsidR="00C7390C" w:rsidRPr="002D31B9">
        <w:rPr>
          <w:lang w:val="en-US"/>
        </w:rPr>
        <w:t>h</w:t>
      </w:r>
      <w:r w:rsidR="00C7390C" w:rsidRPr="0070576B">
        <w:t>&gt;</w:t>
      </w:r>
      <w:r w:rsidRPr="0070576B">
        <w:t xml:space="preserve">, </w:t>
      </w:r>
      <w:r>
        <w:t>в</w:t>
      </w:r>
      <w:r w:rsidRPr="0070576B">
        <w:t xml:space="preserve"> </w:t>
      </w:r>
      <w:r>
        <w:rPr>
          <w:lang w:val="en-US"/>
        </w:rPr>
        <w:t>cpp</w:t>
      </w:r>
      <w:r w:rsidRPr="0070576B">
        <w:t>-</w:t>
      </w:r>
      <w:r>
        <w:t>файле</w:t>
      </w:r>
      <w:r w:rsidRPr="0070576B">
        <w:t xml:space="preserve"> #</w:t>
      </w:r>
      <w:r w:rsidRPr="002D31B9">
        <w:rPr>
          <w:lang w:val="en-US"/>
        </w:rPr>
        <w:t>include</w:t>
      </w:r>
      <w:r w:rsidRPr="0070576B">
        <w:t xml:space="preserve"> &lt;</w:t>
      </w:r>
      <w:r>
        <w:rPr>
          <w:lang w:val="en-US"/>
        </w:rPr>
        <w:t>irspch</w:t>
      </w:r>
      <w:r w:rsidRPr="0070576B">
        <w:t>.</w:t>
      </w:r>
      <w:r w:rsidRPr="002D31B9">
        <w:rPr>
          <w:lang w:val="en-US"/>
        </w:rPr>
        <w:t>h</w:t>
      </w:r>
      <w:r w:rsidRPr="0070576B">
        <w:t>&gt;</w:t>
      </w:r>
      <w:r w:rsidR="0070576B" w:rsidRPr="0070576B">
        <w:t xml:space="preserve"> (</w:t>
      </w:r>
      <w:r w:rsidR="0070576B">
        <w:t>В г</w:t>
      </w:r>
      <w:r w:rsidR="0070576B" w:rsidRPr="0070576B">
        <w:t>лавный</w:t>
      </w:r>
      <w:r w:rsidR="0070576B">
        <w:t xml:space="preserve"> </w:t>
      </w:r>
      <w:r w:rsidR="0070576B" w:rsidRPr="0070576B">
        <w:t>cpp-</w:t>
      </w:r>
      <w:r w:rsidR="0070576B">
        <w:t xml:space="preserve">файл в проекте </w:t>
      </w:r>
      <w:r w:rsidR="0070576B">
        <w:rPr>
          <w:lang w:val="en-US"/>
        </w:rPr>
        <w:t>C</w:t>
      </w:r>
      <w:r w:rsidR="0070576B" w:rsidRPr="0070576B">
        <w:t xml:space="preserve">++ </w:t>
      </w:r>
      <w:r w:rsidR="0070576B">
        <w:rPr>
          <w:lang w:val="en-US"/>
        </w:rPr>
        <w:t>Builder</w:t>
      </w:r>
      <w:r w:rsidR="0070576B" w:rsidRPr="0070576B">
        <w:t xml:space="preserve"> #</w:t>
      </w:r>
      <w:r w:rsidR="0070576B" w:rsidRPr="002D31B9">
        <w:rPr>
          <w:lang w:val="en-US"/>
        </w:rPr>
        <w:t>include</w:t>
      </w:r>
      <w:r w:rsidR="0070576B" w:rsidRPr="0070576B">
        <w:t xml:space="preserve"> &lt;</w:t>
      </w:r>
      <w:r w:rsidR="0070576B">
        <w:rPr>
          <w:lang w:val="en-US"/>
        </w:rPr>
        <w:t>irspch</w:t>
      </w:r>
      <w:r w:rsidR="0070576B" w:rsidRPr="0070576B">
        <w:t>.</w:t>
      </w:r>
      <w:r w:rsidR="0070576B" w:rsidRPr="002D31B9">
        <w:rPr>
          <w:lang w:val="en-US"/>
        </w:rPr>
        <w:t>h</w:t>
      </w:r>
      <w:r w:rsidR="0070576B" w:rsidRPr="0070576B">
        <w:t>&gt;</w:t>
      </w:r>
      <w:r w:rsidR="0070576B">
        <w:t xml:space="preserve"> вставлять не надо, а ост</w:t>
      </w:r>
      <w:r w:rsidR="0070576B">
        <w:t>а</w:t>
      </w:r>
      <w:r w:rsidR="0070576B">
        <w:t xml:space="preserve">вить </w:t>
      </w:r>
      <w:r w:rsidR="0070576B" w:rsidRPr="0070576B">
        <w:t>#</w:t>
      </w:r>
      <w:r w:rsidR="0070576B">
        <w:rPr>
          <w:lang w:val="en-US"/>
        </w:rPr>
        <w:t>i</w:t>
      </w:r>
      <w:r w:rsidR="0070576B">
        <w:rPr>
          <w:lang w:val="en-US"/>
        </w:rPr>
        <w:t>n</w:t>
      </w:r>
      <w:r w:rsidR="0070576B">
        <w:rPr>
          <w:lang w:val="en-US"/>
        </w:rPr>
        <w:t>clude</w:t>
      </w:r>
      <w:r w:rsidR="0070576B" w:rsidRPr="0070576B">
        <w:t xml:space="preserve"> &lt;</w:t>
      </w:r>
      <w:r w:rsidR="0070576B">
        <w:rPr>
          <w:lang w:val="en-US"/>
        </w:rPr>
        <w:t>vcl</w:t>
      </w:r>
      <w:r w:rsidR="0070576B" w:rsidRPr="00591D2E">
        <w:t>.</w:t>
      </w:r>
      <w:r w:rsidR="0070576B">
        <w:rPr>
          <w:lang w:val="en-US"/>
        </w:rPr>
        <w:t>h</w:t>
      </w:r>
      <w:r w:rsidR="0070576B" w:rsidRPr="0070576B">
        <w:t>&gt;)</w:t>
      </w:r>
    </w:p>
    <w:p w14:paraId="4F629AC5" w14:textId="77777777" w:rsidR="00BD3AC3" w:rsidRDefault="001B4540" w:rsidP="00676EF0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 xml:space="preserve">Только для </w:t>
      </w:r>
      <w:r>
        <w:rPr>
          <w:lang w:val="en-US"/>
        </w:rPr>
        <w:t>cpp</w:t>
      </w:r>
      <w:r>
        <w:t>-файла:</w:t>
      </w:r>
    </w:p>
    <w:p w14:paraId="14D85E72" w14:textId="77777777" w:rsidR="001B4540" w:rsidRDefault="001B4540" w:rsidP="001B4540">
      <w:pPr>
        <w:numPr>
          <w:ilvl w:val="0"/>
          <w:numId w:val="2"/>
        </w:numPr>
        <w:tabs>
          <w:tab w:val="clear" w:pos="284"/>
          <w:tab w:val="num" w:pos="1724"/>
        </w:tabs>
        <w:ind w:left="1440"/>
      </w:pPr>
      <w:r>
        <w:t>#ifdef __BORLANDC__</w:t>
      </w:r>
    </w:p>
    <w:p w14:paraId="4BABFDF3" w14:textId="77777777" w:rsidR="001B4540" w:rsidRDefault="001B4540" w:rsidP="001B4540">
      <w:pPr>
        <w:numPr>
          <w:ilvl w:val="0"/>
          <w:numId w:val="2"/>
        </w:numPr>
        <w:tabs>
          <w:tab w:val="clear" w:pos="284"/>
          <w:tab w:val="num" w:pos="1724"/>
        </w:tabs>
        <w:ind w:left="1440"/>
      </w:pPr>
      <w:r>
        <w:t>#pragma hdrstop</w:t>
      </w:r>
    </w:p>
    <w:p w14:paraId="203A3882" w14:textId="77777777" w:rsidR="001B4540" w:rsidRPr="0070576B" w:rsidRDefault="001B4540" w:rsidP="001B4540">
      <w:pPr>
        <w:numPr>
          <w:ilvl w:val="0"/>
          <w:numId w:val="2"/>
        </w:numPr>
        <w:tabs>
          <w:tab w:val="clear" w:pos="284"/>
          <w:tab w:val="num" w:pos="1724"/>
        </w:tabs>
        <w:ind w:left="1440"/>
      </w:pPr>
      <w:r>
        <w:t>#endif // __BORLANDC__</w:t>
      </w:r>
    </w:p>
    <w:p w14:paraId="749695E9" w14:textId="77777777" w:rsidR="00C7390C" w:rsidRDefault="009B6598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Пустая строка</w:t>
      </w:r>
    </w:p>
    <w:p w14:paraId="5001FECF" w14:textId="77777777" w:rsidR="00C7390C" w:rsidRDefault="00C7390C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 xml:space="preserve">Аппаратно-зависимые </w:t>
      </w:r>
      <w:r w:rsidRPr="00004A96">
        <w:t>#</w:t>
      </w:r>
      <w:r>
        <w:rPr>
          <w:lang w:val="en-US"/>
        </w:rPr>
        <w:t>include</w:t>
      </w:r>
      <w:r>
        <w:t>-определения (</w:t>
      </w:r>
      <w:r w:rsidRPr="00C7390C">
        <w:rPr>
          <w:lang w:val="en-US"/>
        </w:rPr>
        <w:t>WinAPI</w:t>
      </w:r>
      <w:r w:rsidRPr="00004A96">
        <w:t xml:space="preserve">, </w:t>
      </w:r>
      <w:r w:rsidRPr="00C7390C">
        <w:rPr>
          <w:lang w:val="en-US"/>
        </w:rPr>
        <w:t>Linux</w:t>
      </w:r>
      <w:r w:rsidRPr="00004A96">
        <w:t xml:space="preserve"> </w:t>
      </w:r>
      <w:r w:rsidRPr="00C7390C">
        <w:rPr>
          <w:lang w:val="en-US"/>
        </w:rPr>
        <w:t>API</w:t>
      </w:r>
      <w:r w:rsidRPr="00004A96">
        <w:t>, #</w:t>
      </w:r>
      <w:r w:rsidRPr="00C7390C">
        <w:rPr>
          <w:lang w:val="en-US"/>
        </w:rPr>
        <w:t>include</w:t>
      </w:r>
      <w:r>
        <w:t>-</w:t>
      </w:r>
      <w:r w:rsidRPr="00C7390C">
        <w:t>определения микроконтроллеров и др.</w:t>
      </w:r>
      <w:r>
        <w:t>)</w:t>
      </w:r>
    </w:p>
    <w:p w14:paraId="77992C14" w14:textId="77777777" w:rsidR="009B6598" w:rsidRDefault="009B6598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Пустая строка</w:t>
      </w:r>
    </w:p>
    <w:p w14:paraId="4A3CF626" w14:textId="77777777" w:rsidR="00E8386C" w:rsidRPr="00BA2EC1" w:rsidRDefault="00E8386C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Аппаратно-независимые стандартные</w:t>
      </w:r>
      <w:r w:rsidRPr="00004A96">
        <w:t xml:space="preserve"> #</w:t>
      </w:r>
      <w:r>
        <w:rPr>
          <w:lang w:val="en-US"/>
        </w:rPr>
        <w:t>include</w:t>
      </w:r>
      <w:r>
        <w:t xml:space="preserve">-определения – </w:t>
      </w:r>
      <w:r w:rsidRPr="00E8386C">
        <w:t>стандартная</w:t>
      </w:r>
      <w:r>
        <w:t xml:space="preserve"> библиотека C и C++</w:t>
      </w:r>
    </w:p>
    <w:p w14:paraId="1FBBE573" w14:textId="77777777" w:rsidR="00BA2EC1" w:rsidRDefault="00BA2EC1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 w:rsidRPr="00BA2EC1">
        <w:t>Пустая</w:t>
      </w:r>
      <w:r>
        <w:t xml:space="preserve"> строка</w:t>
      </w:r>
    </w:p>
    <w:p w14:paraId="065E37DC" w14:textId="77777777" w:rsidR="00BA2EC1" w:rsidRDefault="00BA2EC1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rPr>
          <w:lang w:val="en-US"/>
        </w:rPr>
        <w:t>#include</w:t>
      </w:r>
      <w:r>
        <w:t>-определения библиотеки mxsrclib</w:t>
      </w:r>
    </w:p>
    <w:p w14:paraId="6791A68C" w14:textId="77777777" w:rsidR="006C6A28" w:rsidRDefault="006C6A28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>
        <w:t>Пустая строка (если есть следующий пункт)</w:t>
      </w:r>
    </w:p>
    <w:p w14:paraId="59AF2877" w14:textId="77777777" w:rsidR="006C6A28" w:rsidRDefault="006C6A28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 w:rsidRPr="00004A96">
        <w:t>#</w:t>
      </w:r>
      <w:r>
        <w:rPr>
          <w:lang w:val="en-US"/>
        </w:rPr>
        <w:t>include</w:t>
      </w:r>
      <w:r>
        <w:t>-определения проекта (если есть)</w:t>
      </w:r>
    </w:p>
    <w:p w14:paraId="2FB054BE" w14:textId="77777777" w:rsidR="00873C60" w:rsidRDefault="00873C60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 w:rsidRPr="00BA2EC1">
        <w:t>Пустая</w:t>
      </w:r>
      <w:r>
        <w:t xml:space="preserve"> строка</w:t>
      </w:r>
    </w:p>
    <w:p w14:paraId="1AAFCC00" w14:textId="77777777" w:rsidR="00873C60" w:rsidRPr="002D31B9" w:rsidRDefault="002D31B9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  <w:rPr>
          <w:lang w:val="en-US"/>
        </w:rPr>
      </w:pPr>
      <w:r w:rsidRPr="002D31B9">
        <w:rPr>
          <w:lang w:val="en-US"/>
        </w:rPr>
        <w:t>#include &lt;</w:t>
      </w:r>
      <w:r w:rsidR="00937C2D">
        <w:rPr>
          <w:lang w:val="en-US"/>
        </w:rPr>
        <w:t>irsfinal</w:t>
      </w:r>
      <w:r w:rsidRPr="002D31B9">
        <w:rPr>
          <w:lang w:val="en-US"/>
        </w:rPr>
        <w:t>.h&gt;</w:t>
      </w:r>
    </w:p>
    <w:p w14:paraId="6531E0B5" w14:textId="77777777" w:rsidR="002D31B9" w:rsidRDefault="002D31B9" w:rsidP="00C7390C">
      <w:pPr>
        <w:numPr>
          <w:ilvl w:val="0"/>
          <w:numId w:val="2"/>
        </w:numPr>
        <w:tabs>
          <w:tab w:val="clear" w:pos="284"/>
          <w:tab w:val="num" w:pos="1004"/>
        </w:tabs>
        <w:ind w:left="720"/>
      </w:pPr>
      <w:r w:rsidRPr="00BA2EC1">
        <w:t>Пустая</w:t>
      </w:r>
      <w:r>
        <w:t xml:space="preserve"> строка</w:t>
      </w:r>
    </w:p>
    <w:p w14:paraId="45866F3F" w14:textId="77777777" w:rsidR="003B7D30" w:rsidRDefault="003B7D30" w:rsidP="003B7D30">
      <w:bookmarkStart w:id="0" w:name="текущая"/>
      <w:bookmarkEnd w:id="0"/>
    </w:p>
    <w:p w14:paraId="5166A884" w14:textId="77777777" w:rsidR="003B7D30" w:rsidRDefault="003B7D30" w:rsidP="003B7D30">
      <w:r>
        <w:t>Пример оформления</w:t>
      </w:r>
      <w:r w:rsidRPr="003B7D30">
        <w:t xml:space="preserve"> cpp-файлов:</w:t>
      </w:r>
    </w:p>
    <w:p w14:paraId="6A5BA79E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#include &lt;irspch.h&gt;</w:t>
      </w:r>
    </w:p>
    <w:p w14:paraId="593A462B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#ifdef __BORLANDC__</w:t>
      </w:r>
    </w:p>
    <w:p w14:paraId="2BA2BD6F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#pragma hdrstop</w:t>
      </w:r>
    </w:p>
    <w:p w14:paraId="1D4A0EB0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#endif // __BORLANDC__</w:t>
      </w:r>
    </w:p>
    <w:p w14:paraId="3D2234BA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</w:p>
    <w:p w14:paraId="644DA5A6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#ifdef IRS_STM32_F2_F4_F7</w:t>
      </w:r>
    </w:p>
    <w:p w14:paraId="11D8C898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 include &lt;armcfg.h&gt;</w:t>
      </w:r>
    </w:p>
    <w:p w14:paraId="4494294A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#endif // IRS_STM32_F2_F4_F7</w:t>
      </w:r>
    </w:p>
    <w:p w14:paraId="0300CCF6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</w:p>
    <w:p w14:paraId="50C39B02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#include &lt;irsgpio.h&gt;</w:t>
      </w:r>
    </w:p>
    <w:p w14:paraId="7B1E8AEB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  <w:r w:rsidRPr="003B7D30">
        <w:rPr>
          <w:rFonts w:ascii="Lucida Console" w:hAnsi="Lucida Console"/>
          <w:sz w:val="24"/>
          <w:szCs w:val="24"/>
          <w:lang w:val="en-US"/>
        </w:rPr>
        <w:t>#include &lt;irserror.h&gt;</w:t>
      </w:r>
    </w:p>
    <w:p w14:paraId="5DC45F7E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  <w:lang w:val="en-US"/>
        </w:rPr>
      </w:pPr>
    </w:p>
    <w:p w14:paraId="51904402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&lt;irsfinal.h&gt;</w:t>
      </w:r>
    </w:p>
    <w:p w14:paraId="268DD566" w14:textId="77777777" w:rsidR="003B7D30" w:rsidRDefault="003B7D30" w:rsidP="003B7D30"/>
    <w:p w14:paraId="2A406746" w14:textId="77777777" w:rsidR="003B7D30" w:rsidRDefault="003B7D30" w:rsidP="003B7D30">
      <w:r>
        <w:t xml:space="preserve">Пример оформления </w:t>
      </w:r>
      <w:r>
        <w:rPr>
          <w:lang w:val="en-US"/>
        </w:rPr>
        <w:t>h</w:t>
      </w:r>
      <w:r w:rsidRPr="003B7D30">
        <w:t>-файлов:</w:t>
      </w:r>
    </w:p>
    <w:p w14:paraId="03C6AB45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&lt;irsdefs.h&gt;</w:t>
      </w:r>
    </w:p>
    <w:p w14:paraId="77A52A70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</w:p>
    <w:p w14:paraId="165A099E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#ifdef __BORLANDC__</w:t>
      </w:r>
    </w:p>
    <w:p w14:paraId="172FC0DA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&lt;SysUtils.hpp&gt;</w:t>
      </w:r>
    </w:p>
    <w:p w14:paraId="1E06257E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&lt;System.hpp&gt;</w:t>
      </w:r>
    </w:p>
    <w:p w14:paraId="6CD91263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&lt;vcl.h&gt;</w:t>
      </w:r>
    </w:p>
    <w:p w14:paraId="5EA341F8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#endif //__BORLANDC__</w:t>
      </w:r>
    </w:p>
    <w:p w14:paraId="3826B769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</w:p>
    <w:p w14:paraId="40571BB3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lastRenderedPageBreak/>
        <w:t>#include &lt;irscpp.h&gt;</w:t>
      </w:r>
    </w:p>
    <w:p w14:paraId="68CE72B9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&lt;irslocale.h&gt;</w:t>
      </w:r>
    </w:p>
    <w:p w14:paraId="53141519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</w:p>
    <w:p w14:paraId="447A3D85" w14:textId="77777777" w:rsidR="003B7D30" w:rsidRPr="003B7D30" w:rsidRDefault="003B7D30" w:rsidP="003B7D30">
      <w:pPr>
        <w:ind w:left="567"/>
        <w:rPr>
          <w:rFonts w:ascii="Lucida Console" w:hAnsi="Lucida Console"/>
          <w:sz w:val="24"/>
          <w:szCs w:val="24"/>
        </w:rPr>
      </w:pPr>
      <w:r w:rsidRPr="003B7D30">
        <w:rPr>
          <w:rFonts w:ascii="Lucida Console" w:hAnsi="Lucida Console"/>
          <w:sz w:val="24"/>
          <w:szCs w:val="24"/>
        </w:rPr>
        <w:t>#include &lt;irsfinal.h&gt;</w:t>
      </w:r>
    </w:p>
    <w:p w14:paraId="2096DE33" w14:textId="77777777" w:rsidR="00BD3AC3" w:rsidRPr="00E1144B" w:rsidRDefault="00BD3AC3" w:rsidP="00BD3AC3"/>
    <w:p w14:paraId="56D71DEC" w14:textId="77777777" w:rsidR="00E1144B" w:rsidRPr="00BA2EC1" w:rsidRDefault="00E1144B" w:rsidP="00E1144B">
      <w:pPr>
        <w:numPr>
          <w:ilvl w:val="0"/>
          <w:numId w:val="2"/>
        </w:numPr>
      </w:pPr>
      <w:r>
        <w:t xml:space="preserve">Если класс обращается к подклассу, содержащему функцию </w:t>
      </w:r>
      <w:r>
        <w:rPr>
          <w:lang w:val="en-US"/>
        </w:rPr>
        <w:t>tick</w:t>
      </w:r>
      <w:r>
        <w:t xml:space="preserve">, то этот класс должен вызывать функцию </w:t>
      </w:r>
      <w:r>
        <w:rPr>
          <w:lang w:val="en-US"/>
        </w:rPr>
        <w:t>tick</w:t>
      </w:r>
      <w:r w:rsidRPr="00E1144B">
        <w:t xml:space="preserve"> </w:t>
      </w:r>
      <w:r>
        <w:t xml:space="preserve">подкласса в своей функции </w:t>
      </w:r>
      <w:r>
        <w:rPr>
          <w:lang w:val="en-US"/>
        </w:rPr>
        <w:t>tick</w:t>
      </w:r>
    </w:p>
    <w:p w14:paraId="15A3C6F2" w14:textId="77777777" w:rsidR="00C52585" w:rsidRPr="00C52585" w:rsidRDefault="00C52585" w:rsidP="00C52585"/>
    <w:p w14:paraId="4713EE15" w14:textId="77777777" w:rsidR="00E86EDA" w:rsidRDefault="00E86EDA" w:rsidP="0046159B">
      <w:pPr>
        <w:pStyle w:val="2"/>
      </w:pPr>
      <w:r>
        <w:t>Обновление библиотеки</w:t>
      </w:r>
    </w:p>
    <w:p w14:paraId="62A16FFF" w14:textId="77777777" w:rsidR="00E86EDA" w:rsidRDefault="00E86EDA"/>
    <w:p w14:paraId="665277B4" w14:textId="77777777" w:rsidR="00E86EDA" w:rsidRDefault="002660E4">
      <w:r>
        <w:t>Если с</w:t>
      </w:r>
      <w:r w:rsidR="00E86EDA">
        <w:t xml:space="preserve">тарая папка </w:t>
      </w:r>
      <w:r w:rsidR="00E86EDA">
        <w:rPr>
          <w:b/>
        </w:rPr>
        <w:t>mxsrclib</w:t>
      </w:r>
      <w:r w:rsidR="00E86EDA">
        <w:t xml:space="preserve"> </w:t>
      </w:r>
      <w:r>
        <w:t xml:space="preserve">существует, то она </w:t>
      </w:r>
      <w:r w:rsidR="00E86EDA">
        <w:t>удаляется.</w:t>
      </w:r>
      <w:r w:rsidR="00B601C9">
        <w:t xml:space="preserve"> Вместо нее копируется новая папка.</w:t>
      </w:r>
    </w:p>
    <w:p w14:paraId="04C72E14" w14:textId="77777777" w:rsidR="002660E4" w:rsidRDefault="002660E4">
      <w:r>
        <w:t xml:space="preserve">Если папка </w:t>
      </w:r>
      <w:r w:rsidRPr="002660E4">
        <w:rPr>
          <w:b/>
          <w:lang w:val="en-US"/>
        </w:rPr>
        <w:t>mxsrclib</w:t>
      </w:r>
      <w:r w:rsidRPr="002660E4">
        <w:t xml:space="preserve"> </w:t>
      </w:r>
      <w:r>
        <w:t>не существует, то она создается на одном уровне с папкой пр</w:t>
      </w:r>
      <w:r>
        <w:t>о</w:t>
      </w:r>
      <w:r>
        <w:t xml:space="preserve">екта. Например, если папка проекта называется </w:t>
      </w:r>
      <w:r w:rsidRPr="002660E4">
        <w:rPr>
          <w:b/>
          <w:lang w:val="en-US"/>
        </w:rPr>
        <w:t>my</w:t>
      </w:r>
      <w:r w:rsidRPr="002660E4">
        <w:rPr>
          <w:b/>
        </w:rPr>
        <w:t>_</w:t>
      </w:r>
      <w:r w:rsidRPr="002660E4">
        <w:rPr>
          <w:b/>
          <w:lang w:val="en-US"/>
        </w:rPr>
        <w:t>project</w:t>
      </w:r>
      <w:r>
        <w:t>, то расположение дол</w:t>
      </w:r>
      <w:r>
        <w:t>ж</w:t>
      </w:r>
      <w:r>
        <w:t>но быть таким:</w:t>
      </w:r>
    </w:p>
    <w:p w14:paraId="683F6824" w14:textId="77777777" w:rsidR="002660E4" w:rsidRDefault="002660E4" w:rsidP="002660E4">
      <w:pPr>
        <w:ind w:left="567"/>
      </w:pPr>
      <w:r w:rsidRPr="00004A96">
        <w:t>&lt;</w:t>
      </w:r>
      <w:r>
        <w:t>папка верхнего уровня</w:t>
      </w:r>
      <w:r w:rsidRPr="00004A96">
        <w:t>&gt;</w:t>
      </w:r>
    </w:p>
    <w:p w14:paraId="638B13BA" w14:textId="77777777" w:rsidR="002660E4" w:rsidRPr="00004A96" w:rsidRDefault="00C603E8" w:rsidP="002660E4">
      <w:pPr>
        <w:ind w:left="851"/>
      </w:pPr>
      <w:r>
        <w:rPr>
          <w:lang w:val="en-US"/>
        </w:rPr>
        <w:t>mxsrclib</w:t>
      </w:r>
    </w:p>
    <w:p w14:paraId="6980C0ED" w14:textId="77777777" w:rsidR="00C603E8" w:rsidRPr="00004A96" w:rsidRDefault="00C603E8" w:rsidP="00C603E8">
      <w:pPr>
        <w:ind w:left="1134"/>
      </w:pPr>
      <w:r w:rsidRPr="00004A96">
        <w:t>&lt;</w:t>
      </w:r>
      <w:r>
        <w:t xml:space="preserve">файлы библиотеки </w:t>
      </w:r>
      <w:r>
        <w:rPr>
          <w:lang w:val="en-US"/>
        </w:rPr>
        <w:t>mxsrclib</w:t>
      </w:r>
      <w:r w:rsidRPr="00004A96">
        <w:t>&gt;</w:t>
      </w:r>
    </w:p>
    <w:p w14:paraId="0B7635B1" w14:textId="77777777" w:rsidR="00C603E8" w:rsidRPr="00004A96" w:rsidRDefault="00C603E8" w:rsidP="002660E4">
      <w:pPr>
        <w:ind w:left="851"/>
      </w:pPr>
      <w:r>
        <w:rPr>
          <w:lang w:val="en-US"/>
        </w:rPr>
        <w:t>my</w:t>
      </w:r>
      <w:r w:rsidRPr="00004A96">
        <w:t>_</w:t>
      </w:r>
      <w:r>
        <w:rPr>
          <w:lang w:val="en-US"/>
        </w:rPr>
        <w:t>project</w:t>
      </w:r>
    </w:p>
    <w:p w14:paraId="50F688DD" w14:textId="77777777" w:rsidR="00C603E8" w:rsidRPr="00004A96" w:rsidRDefault="00C603E8" w:rsidP="00C603E8">
      <w:pPr>
        <w:ind w:left="1134"/>
      </w:pPr>
      <w:r w:rsidRPr="00004A96">
        <w:t>&lt;</w:t>
      </w:r>
      <w:r>
        <w:t xml:space="preserve">файлы проекта </w:t>
      </w:r>
      <w:r w:rsidRPr="00C603E8">
        <w:t>my_project</w:t>
      </w:r>
      <w:r w:rsidRPr="00004A96">
        <w:t>&gt;</w:t>
      </w:r>
    </w:p>
    <w:p w14:paraId="1CED5DA7" w14:textId="77777777" w:rsidR="00E86EDA" w:rsidRDefault="00E86EDA">
      <w:pPr>
        <w:rPr>
          <w:lang w:val="en-US"/>
        </w:rPr>
      </w:pPr>
    </w:p>
    <w:p w14:paraId="592EA190" w14:textId="77777777" w:rsidR="00633153" w:rsidRPr="00633153" w:rsidRDefault="00633153" w:rsidP="0046159B">
      <w:pPr>
        <w:pStyle w:val="2"/>
        <w:rPr>
          <w:lang w:val="en-US"/>
        </w:rPr>
      </w:pPr>
      <w:r w:rsidRPr="00633153">
        <w:t>Настройка</w:t>
      </w:r>
      <w:r w:rsidRPr="00633153">
        <w:rPr>
          <w:lang w:val="en-US"/>
        </w:rPr>
        <w:t xml:space="preserve"> </w:t>
      </w:r>
      <w:r>
        <w:rPr>
          <w:lang w:val="en-US"/>
        </w:rPr>
        <w:t>Visual</w:t>
      </w:r>
      <w:r w:rsidRPr="00633153">
        <w:rPr>
          <w:lang w:val="en-US"/>
        </w:rPr>
        <w:t>SVN Server</w:t>
      </w:r>
    </w:p>
    <w:p w14:paraId="6CF8FF9B" w14:textId="77777777" w:rsidR="00633153" w:rsidRDefault="00633153">
      <w:pPr>
        <w:rPr>
          <w:lang w:val="en-US"/>
        </w:rPr>
      </w:pPr>
    </w:p>
    <w:p w14:paraId="2772C589" w14:textId="77777777" w:rsidR="00633153" w:rsidRDefault="00633153">
      <w:r>
        <w:t>Для</w:t>
      </w:r>
      <w:r w:rsidRPr="00633153">
        <w:rPr>
          <w:lang w:val="en-US"/>
        </w:rPr>
        <w:t xml:space="preserve"> </w:t>
      </w:r>
      <w:r>
        <w:t>того</w:t>
      </w:r>
      <w:r w:rsidRPr="00633153">
        <w:rPr>
          <w:lang w:val="en-US"/>
        </w:rPr>
        <w:t xml:space="preserve"> </w:t>
      </w:r>
      <w:r>
        <w:t>чтобы</w:t>
      </w:r>
      <w:r w:rsidRPr="00633153">
        <w:rPr>
          <w:lang w:val="en-US"/>
        </w:rPr>
        <w:t xml:space="preserve"> VisualSVN Server </w:t>
      </w:r>
      <w:r w:rsidRPr="00633153">
        <w:t>работал</w:t>
      </w:r>
      <w:r w:rsidRPr="00633153">
        <w:rPr>
          <w:lang w:val="en-US"/>
        </w:rPr>
        <w:t xml:space="preserve"> </w:t>
      </w:r>
      <w:r>
        <w:t>с</w:t>
      </w:r>
      <w:r w:rsidRPr="00633153">
        <w:rPr>
          <w:lang w:val="en-US"/>
        </w:rPr>
        <w:t xml:space="preserve"> Tortoise SVN </w:t>
      </w:r>
      <w:r>
        <w:t>необходимо</w:t>
      </w:r>
      <w:r w:rsidRPr="00633153">
        <w:rPr>
          <w:lang w:val="en-US"/>
        </w:rPr>
        <w:t xml:space="preserve"> </w:t>
      </w:r>
      <w:r>
        <w:t>в</w:t>
      </w:r>
      <w:r w:rsidRPr="00633153">
        <w:rPr>
          <w:lang w:val="en-US"/>
        </w:rPr>
        <w:t xml:space="preserve"> </w:t>
      </w:r>
      <w:r>
        <w:t>файле</w:t>
      </w:r>
      <w:r w:rsidRPr="00633153">
        <w:rPr>
          <w:lang w:val="en-US"/>
        </w:rPr>
        <w:t xml:space="preserve"> "&lt;</w:t>
      </w:r>
      <w:r>
        <w:t>Папка</w:t>
      </w:r>
      <w:r w:rsidRPr="00633153">
        <w:rPr>
          <w:lang w:val="en-US"/>
        </w:rPr>
        <w:t xml:space="preserve"> </w:t>
      </w:r>
      <w:r>
        <w:rPr>
          <w:lang w:val="en-US"/>
        </w:rPr>
        <w:t>Program</w:t>
      </w:r>
      <w:r w:rsidRPr="00633153">
        <w:rPr>
          <w:lang w:val="en-US"/>
        </w:rPr>
        <w:t xml:space="preserve"> </w:t>
      </w:r>
      <w:r>
        <w:rPr>
          <w:lang w:val="en-US"/>
        </w:rPr>
        <w:t>Files</w:t>
      </w:r>
      <w:r w:rsidRPr="00633153">
        <w:rPr>
          <w:lang w:val="en-US"/>
        </w:rPr>
        <w:t>&gt;</w:t>
      </w:r>
      <w:r>
        <w:rPr>
          <w:lang w:val="en-US"/>
        </w:rPr>
        <w:t xml:space="preserve"> </w:t>
      </w:r>
      <w:r w:rsidRPr="00633153">
        <w:rPr>
          <w:lang w:val="en-US"/>
        </w:rPr>
        <w:t>\VisualSVN Server\</w:t>
      </w:r>
      <w:r w:rsidRPr="00633153">
        <w:rPr>
          <w:noProof/>
          <w:lang w:val="en-US"/>
        </w:rPr>
        <w:t>conf\httpd.conf</w:t>
      </w:r>
      <w:r w:rsidRPr="00633153">
        <w:rPr>
          <w:lang w:val="en-US"/>
        </w:rPr>
        <w:t>"</w:t>
      </w:r>
      <w:r>
        <w:rPr>
          <w:lang w:val="en-US"/>
        </w:rPr>
        <w:t xml:space="preserve"> </w:t>
      </w:r>
      <w:r w:rsidRPr="00633153">
        <w:t>заменить</w:t>
      </w:r>
      <w:r w:rsidRPr="00633153">
        <w:rPr>
          <w:lang w:val="en-US"/>
        </w:rPr>
        <w:t xml:space="preserve"> </w:t>
      </w:r>
      <w:r>
        <w:t>строку</w:t>
      </w:r>
      <w:r w:rsidRPr="00633153">
        <w:rPr>
          <w:lang w:val="en-US"/>
        </w:rPr>
        <w:t>:</w:t>
      </w:r>
    </w:p>
    <w:p w14:paraId="7910E5B8" w14:textId="77777777" w:rsidR="00633153" w:rsidRPr="000623D6" w:rsidRDefault="00633153">
      <w:pPr>
        <w:rPr>
          <w:rFonts w:ascii="Lucida Console" w:hAnsi="Lucida Console"/>
          <w:noProof/>
        </w:rPr>
      </w:pPr>
      <w:r w:rsidRPr="000623D6">
        <w:rPr>
          <w:rFonts w:ascii="Lucida Console" w:hAnsi="Lucida Console"/>
          <w:noProof/>
        </w:rPr>
        <w:t>SSLProtocol             -ALL +SSLv3 +TLSv1</w:t>
      </w:r>
    </w:p>
    <w:p w14:paraId="1849B297" w14:textId="77777777" w:rsidR="00633153" w:rsidRPr="000623D6" w:rsidRDefault="00633153">
      <w:pPr>
        <w:rPr>
          <w:lang w:val="en-US"/>
        </w:rPr>
      </w:pPr>
      <w:r>
        <w:t>На</w:t>
      </w:r>
      <w:r w:rsidRPr="000623D6">
        <w:rPr>
          <w:lang w:val="en-US"/>
        </w:rPr>
        <w:t xml:space="preserve"> </w:t>
      </w:r>
      <w:r>
        <w:t>строки</w:t>
      </w:r>
      <w:r w:rsidRPr="000623D6">
        <w:rPr>
          <w:lang w:val="en-US"/>
        </w:rPr>
        <w:t>:</w:t>
      </w:r>
    </w:p>
    <w:p w14:paraId="5E551050" w14:textId="77777777" w:rsidR="000623D6" w:rsidRPr="000623D6" w:rsidRDefault="000623D6" w:rsidP="000623D6">
      <w:pPr>
        <w:rPr>
          <w:rFonts w:ascii="Lucida Console" w:hAnsi="Lucida Console"/>
          <w:noProof/>
        </w:rPr>
      </w:pPr>
      <w:r w:rsidRPr="000623D6">
        <w:rPr>
          <w:rFonts w:ascii="Lucida Console" w:hAnsi="Lucida Console"/>
          <w:noProof/>
        </w:rPr>
        <w:t>#SSLProtocol             -ALL +SSLv3 +TLSv1</w:t>
      </w:r>
    </w:p>
    <w:p w14:paraId="005FB584" w14:textId="77777777" w:rsidR="00633153" w:rsidRPr="000623D6" w:rsidRDefault="000623D6" w:rsidP="000623D6">
      <w:pPr>
        <w:rPr>
          <w:rFonts w:ascii="Lucida Console" w:hAnsi="Lucida Console"/>
          <w:noProof/>
        </w:rPr>
      </w:pPr>
      <w:r w:rsidRPr="000623D6">
        <w:rPr>
          <w:rFonts w:ascii="Lucida Console" w:hAnsi="Lucida Console"/>
          <w:noProof/>
        </w:rPr>
        <w:t>SSLProtocol             -ALL +SSLv3</w:t>
      </w:r>
    </w:p>
    <w:p w14:paraId="72C3445E" w14:textId="77777777" w:rsidR="00633153" w:rsidRDefault="001C27E9">
      <w:r>
        <w:t xml:space="preserve">Причем под </w:t>
      </w:r>
      <w:r>
        <w:rPr>
          <w:lang w:val="en-US"/>
        </w:rPr>
        <w:t>Windows</w:t>
      </w:r>
      <w:r w:rsidRPr="001C27E9">
        <w:t xml:space="preserve"> 7</w:t>
      </w:r>
      <w:r w:rsidR="000964B7">
        <w:t xml:space="preserve"> или </w:t>
      </w:r>
      <w:r w:rsidR="000964B7">
        <w:rPr>
          <w:lang w:val="en-US"/>
        </w:rPr>
        <w:t>Vista</w:t>
      </w:r>
      <w:r w:rsidRPr="001C27E9">
        <w:t xml:space="preserve"> с включенным </w:t>
      </w:r>
      <w:r>
        <w:rPr>
          <w:lang w:val="en-US"/>
        </w:rPr>
        <w:t>UAC</w:t>
      </w:r>
      <w:r w:rsidRPr="001C27E9">
        <w:t xml:space="preserve"> </w:t>
      </w:r>
      <w:r>
        <w:t>текстовый редактор, которым производится это изменение, должен быть запущен от имени администратора через правую кнопку мыши. Даже если вы уже находитесь под учетной записью админ</w:t>
      </w:r>
      <w:r>
        <w:t>и</w:t>
      </w:r>
      <w:r>
        <w:t>стр</w:t>
      </w:r>
      <w:r>
        <w:t>а</w:t>
      </w:r>
      <w:r>
        <w:t>тора.</w:t>
      </w:r>
      <w:r w:rsidR="000964B7">
        <w:t xml:space="preserve"> Иначе </w:t>
      </w:r>
      <w:r w:rsidR="000964B7">
        <w:rPr>
          <w:lang w:val="en-US"/>
        </w:rPr>
        <w:t>Windows</w:t>
      </w:r>
      <w:r w:rsidR="000964B7" w:rsidRPr="00B954B9">
        <w:t xml:space="preserve"> </w:t>
      </w:r>
      <w:r w:rsidR="000964B7">
        <w:t>создает для редактора свою копию файла и его правит, а реальный файл остается неисправленным.</w:t>
      </w:r>
    </w:p>
    <w:p w14:paraId="4822CBED" w14:textId="77777777" w:rsidR="00B954B9" w:rsidRPr="000964B7" w:rsidRDefault="00B954B9"/>
    <w:p w14:paraId="79F61C09" w14:textId="77777777" w:rsidR="00633153" w:rsidRPr="001C27E9" w:rsidRDefault="00633153"/>
    <w:p w14:paraId="719E7669" w14:textId="77777777" w:rsidR="00DE7304" w:rsidRPr="00DE7304" w:rsidRDefault="00DE7304" w:rsidP="0046159B">
      <w:pPr>
        <w:pStyle w:val="2"/>
      </w:pPr>
      <w:r>
        <w:t xml:space="preserve">Параметры </w:t>
      </w:r>
      <w:r>
        <w:rPr>
          <w:lang w:val="en-US"/>
        </w:rPr>
        <w:t>Tortoise SVN</w:t>
      </w:r>
    </w:p>
    <w:p w14:paraId="67317EC5" w14:textId="77777777" w:rsidR="00DE7304" w:rsidRDefault="00DE7304" w:rsidP="00B954B9">
      <w:pPr>
        <w:keepNext/>
      </w:pPr>
    </w:p>
    <w:p w14:paraId="70D949AB" w14:textId="77777777" w:rsidR="00DE7304" w:rsidRDefault="00F22B1C" w:rsidP="00B954B9">
      <w:pPr>
        <w:keepNext/>
        <w:rPr>
          <w:lang w:val="en-US"/>
        </w:rPr>
      </w:pPr>
      <w:r>
        <w:rPr>
          <w:lang w:val="en-US"/>
        </w:rPr>
        <w:t>TortoiseSVN-&gt;Settings</w:t>
      </w:r>
    </w:p>
    <w:p w14:paraId="5AEC19DC" w14:textId="77777777" w:rsidR="00F22B1C" w:rsidRDefault="00F22B1C" w:rsidP="00B954B9">
      <w:pPr>
        <w:keepNext/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General</w:t>
      </w:r>
    </w:p>
    <w:p w14:paraId="2EA8E6C3" w14:textId="77777777" w:rsidR="00F22B1C" w:rsidRPr="00F22B1C" w:rsidRDefault="00F22B1C" w:rsidP="00CB2031">
      <w:pPr>
        <w:numPr>
          <w:ilvl w:val="1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 xml:space="preserve">Global ignore pattern </w:t>
      </w:r>
      <w:r w:rsidR="00CB2031">
        <w:rPr>
          <w:lang w:val="en-US"/>
        </w:rPr>
        <w:tab/>
      </w:r>
      <w:r w:rsidR="00CB2031" w:rsidRPr="00CB2031">
        <w:rPr>
          <w:lang w:val="en-US"/>
        </w:rPr>
        <w:t xml:space="preserve">*.o *.lo *.la *.al .libs *.so *.so.[0-9]* *.a *.pyc *.pyo __pycache__ *.rej *~ #*# .#* .*.swp .DS_Store </w:t>
      </w:r>
      <w:r w:rsidR="00CB2031" w:rsidRPr="00CB2031">
        <w:rPr>
          <w:lang w:val="en-US"/>
        </w:rPr>
        <w:lastRenderedPageBreak/>
        <w:t>*.obj *.tds *.~* *.il? *.bak *.*~ *.dcu ~W*.tmp ~$*.* *.map *.pch irsco</w:t>
      </w:r>
      <w:r w:rsidR="00CB2031" w:rsidRPr="00CB2031">
        <w:rPr>
          <w:lang w:val="en-US"/>
        </w:rPr>
        <w:t>n</w:t>
      </w:r>
      <w:r w:rsidR="00CB2031" w:rsidRPr="00CB2031">
        <w:rPr>
          <w:lang w:val="en-US"/>
        </w:rPr>
        <w:t>fig.h lsprst7.* sysprs7.* tmpprst.* *.tmp *.csv irsconfig.h *.r90 *.s90 *.pbi *.pbd *.SchDocPreview</w:t>
      </w:r>
      <w:r w:rsidR="00BD6F4A">
        <w:rPr>
          <w:lang w:val="en-US"/>
        </w:rPr>
        <w:t xml:space="preserve"> *.dep</w:t>
      </w:r>
    </w:p>
    <w:p w14:paraId="20A99884" w14:textId="77777777" w:rsidR="00E86EDA" w:rsidRDefault="00E86EDA">
      <w:pPr>
        <w:rPr>
          <w:lang w:val="en-US"/>
        </w:rPr>
      </w:pPr>
    </w:p>
    <w:p w14:paraId="254CB2FB" w14:textId="77777777" w:rsidR="008C2B3F" w:rsidRPr="00CB2031" w:rsidRDefault="008C2B3F" w:rsidP="0046159B">
      <w:pPr>
        <w:pStyle w:val="2"/>
        <w:rPr>
          <w:lang w:val="en-US"/>
        </w:rPr>
      </w:pPr>
      <w:r w:rsidRPr="008C2B3F">
        <w:t>Список</w:t>
      </w:r>
      <w:r w:rsidRPr="00CB2031">
        <w:rPr>
          <w:lang w:val="en-US"/>
        </w:rPr>
        <w:t xml:space="preserve"> </w:t>
      </w:r>
      <w:r w:rsidRPr="008C2B3F">
        <w:t>игнорируемых</w:t>
      </w:r>
      <w:r w:rsidRPr="00CB2031">
        <w:rPr>
          <w:lang w:val="en-US"/>
        </w:rPr>
        <w:t xml:space="preserve"> SVN </w:t>
      </w:r>
      <w:r w:rsidRPr="008C2B3F">
        <w:t>для</w:t>
      </w:r>
      <w:r w:rsidRPr="00CB2031">
        <w:rPr>
          <w:lang w:val="en-US"/>
        </w:rPr>
        <w:t xml:space="preserve"> </w:t>
      </w:r>
      <w:r w:rsidRPr="008C2B3F">
        <w:t>проектов</w:t>
      </w:r>
      <w:r w:rsidRPr="00CB2031">
        <w:rPr>
          <w:lang w:val="en-US"/>
        </w:rPr>
        <w:t xml:space="preserve"> </w:t>
      </w:r>
      <w:r w:rsidRPr="008C2B3F">
        <w:rPr>
          <w:lang w:val="en-US"/>
        </w:rPr>
        <w:t>Quartus</w:t>
      </w:r>
    </w:p>
    <w:p w14:paraId="0A7B156A" w14:textId="77777777" w:rsidR="008C2B3F" w:rsidRDefault="008C2B3F">
      <w:pPr>
        <w:rPr>
          <w:lang w:val="en-US"/>
        </w:rPr>
      </w:pPr>
    </w:p>
    <w:p w14:paraId="2EF128E6" w14:textId="77777777" w:rsidR="00EE6CF4" w:rsidRDefault="009B29E3">
      <w:r w:rsidRPr="009B29E3">
        <w:rPr>
          <w:lang w:val="en-US"/>
        </w:rPr>
        <w:t>В проектах</w:t>
      </w:r>
      <w:r w:rsidRPr="00D462A7">
        <w:rPr>
          <w:lang w:val="en-US"/>
        </w:rPr>
        <w:t xml:space="preserve"> </w:t>
      </w:r>
      <w:r>
        <w:rPr>
          <w:lang w:val="en-US"/>
        </w:rPr>
        <w:t xml:space="preserve">Quartus </w:t>
      </w:r>
      <w:r>
        <w:t>следует</w:t>
      </w:r>
      <w:r w:rsidRPr="00D462A7">
        <w:rPr>
          <w:lang w:val="en-US"/>
        </w:rPr>
        <w:t xml:space="preserve"> </w:t>
      </w:r>
      <w:r>
        <w:t>добавлять</w:t>
      </w:r>
      <w:r w:rsidRPr="00D462A7">
        <w:rPr>
          <w:lang w:val="en-US"/>
        </w:rPr>
        <w:t xml:space="preserve"> </w:t>
      </w:r>
      <w:r>
        <w:t>список</w:t>
      </w:r>
      <w:r w:rsidRPr="00D462A7">
        <w:rPr>
          <w:lang w:val="en-US"/>
        </w:rPr>
        <w:t xml:space="preserve"> </w:t>
      </w:r>
      <w:r>
        <w:t>игнорируемых</w:t>
      </w:r>
      <w:r w:rsidRPr="00D462A7">
        <w:rPr>
          <w:lang w:val="en-US"/>
        </w:rPr>
        <w:t xml:space="preserve"> </w:t>
      </w:r>
      <w:r>
        <w:t>из</w:t>
      </w:r>
      <w:r w:rsidRPr="00D462A7">
        <w:rPr>
          <w:lang w:val="en-US"/>
        </w:rPr>
        <w:t xml:space="preserve"> </w:t>
      </w:r>
      <w:r>
        <w:t>файла</w:t>
      </w:r>
      <w:r w:rsidRPr="00D462A7">
        <w:rPr>
          <w:lang w:val="en-US"/>
        </w:rPr>
        <w:t xml:space="preserve">: </w:t>
      </w:r>
      <w:r w:rsidR="00EE6CF4" w:rsidRPr="00EE6CF4">
        <w:rPr>
          <w:lang w:val="en-US"/>
        </w:rPr>
        <w:t>"mxs</w:t>
      </w:r>
      <w:r w:rsidR="00EE6CF4" w:rsidRPr="00EE6CF4">
        <w:rPr>
          <w:lang w:val="en-US"/>
        </w:rPr>
        <w:t>r</w:t>
      </w:r>
      <w:r w:rsidR="00EE6CF4" w:rsidRPr="00EE6CF4">
        <w:rPr>
          <w:lang w:val="en-US"/>
        </w:rPr>
        <w:t>clib\utils\info\svn quartus ignore.txt"</w:t>
      </w:r>
    </w:p>
    <w:p w14:paraId="74BACB87" w14:textId="77777777" w:rsidR="00D462A7" w:rsidRPr="00D462A7" w:rsidRDefault="00D462A7">
      <w:r>
        <w:t>Делается это так:</w:t>
      </w:r>
    </w:p>
    <w:p w14:paraId="3D1F014A" w14:textId="77777777" w:rsidR="00D462A7" w:rsidRPr="00D462A7" w:rsidRDefault="00D462A7">
      <w:r>
        <w:t>«По правой кнопке мыши»</w:t>
      </w:r>
      <w:r w:rsidRPr="00D462A7">
        <w:t xml:space="preserve"> </w:t>
      </w:r>
      <w:r>
        <w:t>→</w:t>
      </w:r>
      <w:r w:rsidRPr="00D462A7">
        <w:t xml:space="preserve"> </w:t>
      </w:r>
      <w:r>
        <w:rPr>
          <w:lang w:val="en-US"/>
        </w:rPr>
        <w:t>TortoiseSVN</w:t>
      </w:r>
      <w:r w:rsidRPr="00D462A7">
        <w:t>→</w:t>
      </w:r>
      <w:r>
        <w:rPr>
          <w:lang w:val="en-US"/>
        </w:rPr>
        <w:t>Properties</w:t>
      </w:r>
      <w:r w:rsidRPr="00D462A7">
        <w:t>→</w:t>
      </w:r>
      <w:r>
        <w:rPr>
          <w:lang w:val="en-US"/>
        </w:rPr>
        <w:t>Edit</w:t>
      </w:r>
      <w:r w:rsidRPr="00D462A7">
        <w:t>→</w:t>
      </w:r>
      <w:r>
        <w:rPr>
          <w:lang w:val="en-US"/>
        </w:rPr>
        <w:t>Load</w:t>
      </w:r>
      <w:r w:rsidRPr="00D462A7">
        <w:t>→</w:t>
      </w:r>
      <w:r>
        <w:t xml:space="preserve"> «Выбор фа</w:t>
      </w:r>
      <w:r>
        <w:t>й</w:t>
      </w:r>
      <w:r>
        <w:t>ла указанного выше»→«Подтвердить»</w:t>
      </w:r>
    </w:p>
    <w:p w14:paraId="6981487A" w14:textId="77777777" w:rsidR="00EE6CF4" w:rsidRPr="00D462A7" w:rsidRDefault="00EE6CF4"/>
    <w:p w14:paraId="1FC64CEF" w14:textId="77777777" w:rsidR="00146523" w:rsidRPr="00A00DE0" w:rsidRDefault="00146523" w:rsidP="0046159B">
      <w:pPr>
        <w:pStyle w:val="2"/>
      </w:pPr>
      <w:r w:rsidRPr="00A00DE0">
        <w:t>Модули, потребляющие память даже когда они не используются:</w:t>
      </w:r>
    </w:p>
    <w:p w14:paraId="158233C9" w14:textId="77777777" w:rsidR="00146523" w:rsidRDefault="00146523" w:rsidP="00146523">
      <w:pPr>
        <w:ind w:firstLine="426"/>
      </w:pPr>
    </w:p>
    <w:p w14:paraId="3F095A05" w14:textId="77777777" w:rsidR="00DB22DD" w:rsidRPr="00DB22DD" w:rsidRDefault="00DB22DD" w:rsidP="00146523">
      <w:pPr>
        <w:ind w:firstLine="426"/>
        <w:rPr>
          <w:lang w:val="en-US"/>
        </w:rPr>
      </w:pPr>
      <w:r>
        <w:rPr>
          <w:lang w:val="en-US"/>
        </w:rPr>
        <w:t>avr\RTL8019AS</w:t>
      </w:r>
      <w:r w:rsidRPr="00E870B4">
        <w:rPr>
          <w:lang w:val="en-US"/>
        </w:rPr>
        <w:t xml:space="preserve"> </w:t>
      </w:r>
      <w:r>
        <w:rPr>
          <w:lang w:val="en-US"/>
        </w:rPr>
        <w:t xml:space="preserve">= </w:t>
      </w:r>
      <w:r w:rsidRPr="00E870B4">
        <w:rPr>
          <w:lang w:val="en-US"/>
        </w:rPr>
        <w:t>42 byte</w:t>
      </w:r>
    </w:p>
    <w:p w14:paraId="64CF4DE7" w14:textId="77777777" w:rsidR="00146523" w:rsidRPr="00E870B4" w:rsidRDefault="00146523" w:rsidP="00146523">
      <w:pPr>
        <w:ind w:firstLine="426"/>
        <w:rPr>
          <w:lang w:val="en-US"/>
        </w:rPr>
      </w:pPr>
      <w:r w:rsidRPr="00146523">
        <w:rPr>
          <w:lang w:val="en-US"/>
        </w:rPr>
        <w:t xml:space="preserve">avr\UDP_stack = </w:t>
      </w:r>
      <w:r w:rsidR="00DB22DD" w:rsidRPr="00E870B4">
        <w:rPr>
          <w:lang w:val="en-US"/>
        </w:rPr>
        <w:t>72</w:t>
      </w:r>
      <w:r w:rsidRPr="00146523">
        <w:rPr>
          <w:lang w:val="en-US"/>
        </w:rPr>
        <w:t xml:space="preserve"> byte</w:t>
      </w:r>
      <w:r w:rsidR="004E16BD">
        <w:rPr>
          <w:lang w:val="en-US"/>
        </w:rPr>
        <w:t>;</w:t>
      </w:r>
    </w:p>
    <w:p w14:paraId="7FEC79D2" w14:textId="77777777" w:rsidR="00146523" w:rsidRPr="00146523" w:rsidRDefault="00146523" w:rsidP="00146523">
      <w:pPr>
        <w:ind w:firstLine="426"/>
        <w:rPr>
          <w:lang w:val="en-US"/>
        </w:rPr>
      </w:pPr>
      <w:r w:rsidRPr="00146523">
        <w:rPr>
          <w:lang w:val="en-US"/>
        </w:rPr>
        <w:t>avr\counter = 12 byte</w:t>
      </w:r>
      <w:r w:rsidR="004E16BD">
        <w:rPr>
          <w:lang w:val="en-US"/>
        </w:rPr>
        <w:t>;</w:t>
      </w:r>
    </w:p>
    <w:p w14:paraId="2E0A6480" w14:textId="77777777" w:rsidR="00146523" w:rsidRPr="00146523" w:rsidRDefault="00146523" w:rsidP="00146523">
      <w:pPr>
        <w:ind w:firstLine="426"/>
        <w:rPr>
          <w:lang w:val="en-US"/>
        </w:rPr>
      </w:pPr>
      <w:r w:rsidRPr="00146523">
        <w:rPr>
          <w:lang w:val="en-US"/>
        </w:rPr>
        <w:t>avr\irsarchint = 21 byte</w:t>
      </w:r>
      <w:r w:rsidR="004E16BD">
        <w:rPr>
          <w:lang w:val="en-US"/>
        </w:rPr>
        <w:t>;</w:t>
      </w:r>
    </w:p>
    <w:p w14:paraId="5FBE5C0A" w14:textId="77777777" w:rsidR="00146523" w:rsidRDefault="00146523" w:rsidP="00146523">
      <w:pPr>
        <w:ind w:firstLine="426"/>
      </w:pPr>
      <w:r w:rsidRPr="004305D0">
        <w:rPr>
          <w:lang w:val="en-US"/>
        </w:rPr>
        <w:t>avr\mxifa = 51 byte</w:t>
      </w:r>
      <w:r w:rsidR="004E16BD">
        <w:rPr>
          <w:lang w:val="en-US"/>
        </w:rPr>
        <w:t>.</w:t>
      </w:r>
    </w:p>
    <w:p w14:paraId="24DDC7CC" w14:textId="77777777" w:rsidR="00285419" w:rsidRDefault="00285419" w:rsidP="00285419"/>
    <w:p w14:paraId="6B46A09E" w14:textId="77777777" w:rsidR="00285419" w:rsidRDefault="00285419" w:rsidP="00285419"/>
    <w:p w14:paraId="0F8CC07E" w14:textId="77777777" w:rsidR="00285419" w:rsidRPr="00285419" w:rsidRDefault="00285419" w:rsidP="00285419"/>
    <w:p w14:paraId="25C15540" w14:textId="77777777" w:rsidR="00146523" w:rsidRPr="00704FD5" w:rsidRDefault="004305D0" w:rsidP="0046159B">
      <w:pPr>
        <w:pStyle w:val="2"/>
      </w:pPr>
      <w:r>
        <w:lastRenderedPageBreak/>
        <w:t xml:space="preserve">Установка </w:t>
      </w:r>
      <w:r>
        <w:rPr>
          <w:lang w:val="en-US"/>
        </w:rPr>
        <w:t>Qt</w:t>
      </w:r>
      <w:r w:rsidRPr="004279CE">
        <w:t xml:space="preserve"> </w:t>
      </w:r>
      <w:r>
        <w:rPr>
          <w:lang w:val="en-US"/>
        </w:rPr>
        <w:t>SDK</w:t>
      </w:r>
      <w:r w:rsidR="00F15939">
        <w:t xml:space="preserve"> 1.2</w:t>
      </w:r>
      <w:r w:rsidR="00704FD5">
        <w:t>.</w:t>
      </w:r>
      <w:r w:rsidR="00704FD5" w:rsidRPr="00704FD5">
        <w:t>1</w:t>
      </w:r>
    </w:p>
    <w:p w14:paraId="04F049ED" w14:textId="77777777" w:rsidR="004F224F" w:rsidRPr="00704FD5" w:rsidRDefault="004F224F" w:rsidP="00B94E4F">
      <w:pPr>
        <w:keepNext/>
      </w:pPr>
    </w:p>
    <w:p w14:paraId="1150BC21" w14:textId="77777777" w:rsidR="00F15939" w:rsidRPr="00F15939" w:rsidRDefault="00F15939" w:rsidP="00B94E4F">
      <w:pPr>
        <w:keepNext/>
      </w:pPr>
      <w:r w:rsidRPr="00F15939">
        <w:t>Рек</w:t>
      </w:r>
      <w:r>
        <w:t>омендуемые параметры:</w:t>
      </w:r>
    </w:p>
    <w:p w14:paraId="614DE5D9" w14:textId="361B9D45" w:rsidR="00785A03" w:rsidRPr="00785A03" w:rsidRDefault="00131F8F" w:rsidP="00B94E4F">
      <w:pPr>
        <w:rPr>
          <w:b/>
          <w:lang w:val="en-US"/>
        </w:rPr>
      </w:pPr>
      <w:r w:rsidRPr="00AA20D3">
        <w:rPr>
          <w:noProof/>
          <w:lang w:eastAsia="ru-RU"/>
        </w:rPr>
        <w:drawing>
          <wp:inline distT="0" distB="0" distL="0" distR="0" wp14:anchorId="163311FF" wp14:editId="25B89AE9">
            <wp:extent cx="5648325" cy="632460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A7F4" w14:textId="77777777" w:rsidR="004305D0" w:rsidRDefault="004305D0">
      <w:pPr>
        <w:rPr>
          <w:lang w:val="en-US"/>
        </w:rPr>
      </w:pPr>
    </w:p>
    <w:p w14:paraId="7D72E140" w14:textId="77777777" w:rsidR="004305D0" w:rsidRDefault="004305D0">
      <w:pPr>
        <w:rPr>
          <w:lang w:val="en-US"/>
        </w:rPr>
      </w:pPr>
    </w:p>
    <w:p w14:paraId="3B385B7F" w14:textId="77777777" w:rsidR="00FF5E81" w:rsidRPr="00FF5E81" w:rsidRDefault="00FF5E81" w:rsidP="0046159B">
      <w:pPr>
        <w:pStyle w:val="2"/>
        <w:rPr>
          <w:lang w:val="en-US"/>
        </w:rPr>
      </w:pPr>
      <w:r w:rsidRPr="00FF5E81">
        <w:lastRenderedPageBreak/>
        <w:t xml:space="preserve">Параметры проекта для </w:t>
      </w:r>
      <w:r w:rsidRPr="00FF5E81">
        <w:rPr>
          <w:lang w:val="en-US"/>
        </w:rPr>
        <w:t>Qt Creator</w:t>
      </w:r>
    </w:p>
    <w:p w14:paraId="7C1AEBBA" w14:textId="77777777" w:rsidR="00FF5E81" w:rsidRDefault="00FF5E81" w:rsidP="00FF5E81">
      <w:pPr>
        <w:keepNext/>
      </w:pPr>
    </w:p>
    <w:p w14:paraId="2FD2418C" w14:textId="77777777" w:rsidR="000A5288" w:rsidRPr="000A5288" w:rsidRDefault="000A5288" w:rsidP="000A5288">
      <w:pPr>
        <w:keepNext/>
        <w:numPr>
          <w:ilvl w:val="0"/>
          <w:numId w:val="15"/>
        </w:numPr>
      </w:pPr>
      <w:r w:rsidRPr="000A5288">
        <w:t>Среда</w:t>
      </w:r>
    </w:p>
    <w:p w14:paraId="30295ED1" w14:textId="77777777" w:rsidR="000A5288" w:rsidRDefault="000A5288" w:rsidP="000A5288">
      <w:pPr>
        <w:keepNext/>
        <w:numPr>
          <w:ilvl w:val="1"/>
          <w:numId w:val="15"/>
        </w:numPr>
      </w:pPr>
      <w:r w:rsidRPr="000A5288">
        <w:t>Клавиатура</w:t>
      </w:r>
    </w:p>
    <w:p w14:paraId="3E27524A" w14:textId="77777777" w:rsidR="00743135" w:rsidRPr="00743135" w:rsidRDefault="00743135" w:rsidP="00743135">
      <w:pPr>
        <w:keepNext/>
        <w:numPr>
          <w:ilvl w:val="2"/>
          <w:numId w:val="15"/>
        </w:numPr>
        <w:rPr>
          <w:lang w:val="en-US"/>
        </w:rPr>
      </w:pPr>
      <w:r w:rsidRPr="00743135">
        <w:rPr>
          <w:lang w:val="en-US"/>
        </w:rPr>
        <w:t xml:space="preserve">ProjectExplorer-&gt;Rebuild – </w:t>
      </w:r>
      <w:r>
        <w:t>Установить</w:t>
      </w:r>
      <w:r w:rsidRPr="00743135">
        <w:rPr>
          <w:lang w:val="en-US"/>
        </w:rPr>
        <w:t xml:space="preserve"> Ctrl+Shift+B</w:t>
      </w:r>
    </w:p>
    <w:p w14:paraId="058CBCF9" w14:textId="77777777" w:rsidR="00743135" w:rsidRPr="004535EE" w:rsidRDefault="00743135" w:rsidP="00743135">
      <w:pPr>
        <w:keepNext/>
        <w:numPr>
          <w:ilvl w:val="2"/>
          <w:numId w:val="15"/>
        </w:numPr>
        <w:rPr>
          <w:lang w:val="en-US"/>
        </w:rPr>
      </w:pPr>
      <w:r w:rsidRPr="00743135">
        <w:rPr>
          <w:lang w:val="en-US"/>
        </w:rPr>
        <w:t xml:space="preserve">Debugger-&gt;Abort – </w:t>
      </w:r>
      <w:r>
        <w:t>Установить</w:t>
      </w:r>
      <w:r w:rsidRPr="00743135">
        <w:rPr>
          <w:lang w:val="en-US"/>
        </w:rPr>
        <w:t xml:space="preserve"> Ctrl+F2</w:t>
      </w:r>
    </w:p>
    <w:p w14:paraId="033A5901" w14:textId="77777777" w:rsidR="004535EE" w:rsidRPr="004535EE" w:rsidRDefault="004535EE" w:rsidP="004535EE">
      <w:pPr>
        <w:keepNext/>
        <w:numPr>
          <w:ilvl w:val="0"/>
          <w:numId w:val="15"/>
        </w:numPr>
        <w:rPr>
          <w:lang w:val="en-US"/>
        </w:rPr>
      </w:pPr>
      <w:r w:rsidRPr="004535EE">
        <w:rPr>
          <w:lang w:val="en-US"/>
        </w:rPr>
        <w:t>Отладчик</w:t>
      </w:r>
    </w:p>
    <w:p w14:paraId="707525D8" w14:textId="77777777" w:rsidR="004535EE" w:rsidRPr="00D4447C" w:rsidRDefault="004535EE" w:rsidP="004535EE">
      <w:pPr>
        <w:keepNext/>
        <w:numPr>
          <w:ilvl w:val="1"/>
          <w:numId w:val="15"/>
        </w:numPr>
        <w:rPr>
          <w:lang w:val="en-US"/>
        </w:rPr>
      </w:pPr>
      <w:r w:rsidRPr="004535EE">
        <w:rPr>
          <w:lang w:val="en-US"/>
        </w:rPr>
        <w:t>Основное</w:t>
      </w:r>
    </w:p>
    <w:p w14:paraId="5939CF4C" w14:textId="77777777" w:rsidR="00D4447C" w:rsidRPr="00D4447C" w:rsidRDefault="00D4447C" w:rsidP="00D4447C">
      <w:pPr>
        <w:keepNext/>
        <w:numPr>
          <w:ilvl w:val="2"/>
          <w:numId w:val="15"/>
        </w:numPr>
        <w:rPr>
          <w:lang w:val="en-US"/>
        </w:rPr>
      </w:pPr>
      <w:r w:rsidRPr="00D4447C">
        <w:rPr>
          <w:lang w:val="en-US"/>
        </w:rPr>
        <w:t>Переключится в предыдущий...</w:t>
      </w:r>
      <w:r>
        <w:t xml:space="preserve"> – Установить</w:t>
      </w:r>
    </w:p>
    <w:p w14:paraId="19D282E2" w14:textId="77777777" w:rsidR="00D4447C" w:rsidRDefault="00D4447C" w:rsidP="00541B63">
      <w:pPr>
        <w:keepNext/>
        <w:numPr>
          <w:ilvl w:val="2"/>
          <w:numId w:val="15"/>
        </w:numPr>
      </w:pPr>
      <w:r w:rsidRPr="00D4447C">
        <w:t xml:space="preserve">Сопоставление каталогов исходников-&gt;Добавить исходники </w:t>
      </w:r>
      <w:r w:rsidRPr="00D4447C">
        <w:rPr>
          <w:lang w:val="en-US"/>
        </w:rPr>
        <w:t>Qt</w:t>
      </w:r>
      <w:r>
        <w:t xml:space="preserve"> – </w:t>
      </w:r>
      <w:r w:rsidRPr="00D4447C">
        <w:t>Указать папку</w:t>
      </w:r>
      <w:r w:rsidR="00541B63">
        <w:t xml:space="preserve"> (</w:t>
      </w:r>
      <w:r w:rsidR="00541B63" w:rsidRPr="00541B63">
        <w:t>Обычно</w:t>
      </w:r>
      <w:r w:rsidR="00541B63">
        <w:t xml:space="preserve"> </w:t>
      </w:r>
      <w:r w:rsidR="00541B63" w:rsidRPr="00541B63">
        <w:rPr>
          <w:lang w:val="en-US"/>
        </w:rPr>
        <w:t>QtSDK</w:t>
      </w:r>
      <w:r w:rsidR="00541B63" w:rsidRPr="00541B63">
        <w:t>\</w:t>
      </w:r>
      <w:r w:rsidR="00541B63" w:rsidRPr="00541B63">
        <w:rPr>
          <w:lang w:val="en-US"/>
        </w:rPr>
        <w:t>QtSources</w:t>
      </w:r>
      <w:r w:rsidR="00541B63">
        <w:t xml:space="preserve">. Пример полного пути: </w:t>
      </w:r>
      <w:r w:rsidR="00541B63" w:rsidRPr="00541B63">
        <w:t>C:\Programs\QtSDK\QtSources</w:t>
      </w:r>
      <w:r w:rsidR="00541B63">
        <w:t>)</w:t>
      </w:r>
    </w:p>
    <w:p w14:paraId="3BF3DDA3" w14:textId="77777777" w:rsidR="00AA494F" w:rsidRPr="00AA494F" w:rsidRDefault="00AA494F" w:rsidP="00AA494F">
      <w:pPr>
        <w:keepNext/>
        <w:numPr>
          <w:ilvl w:val="1"/>
          <w:numId w:val="15"/>
        </w:numPr>
      </w:pPr>
      <w:r>
        <w:rPr>
          <w:lang w:val="en-US"/>
        </w:rPr>
        <w:t>GDB</w:t>
      </w:r>
    </w:p>
    <w:p w14:paraId="158A7F46" w14:textId="77777777" w:rsidR="00AA494F" w:rsidRPr="00AA494F" w:rsidRDefault="00AA494F" w:rsidP="00AA494F">
      <w:pPr>
        <w:keepNext/>
        <w:numPr>
          <w:ilvl w:val="2"/>
          <w:numId w:val="15"/>
        </w:numPr>
      </w:pPr>
      <w:r w:rsidRPr="00AA494F">
        <w:t>...qWarning</w:t>
      </w:r>
      <w:r>
        <w:rPr>
          <w:lang w:val="en-US"/>
        </w:rPr>
        <w:t xml:space="preserve"> – </w:t>
      </w:r>
      <w:r w:rsidR="00DD19A2">
        <w:t>Снять</w:t>
      </w:r>
    </w:p>
    <w:p w14:paraId="7D4157B9" w14:textId="77777777" w:rsidR="00AA494F" w:rsidRPr="00D4447C" w:rsidRDefault="00AA494F" w:rsidP="00AA494F">
      <w:pPr>
        <w:keepNext/>
        <w:numPr>
          <w:ilvl w:val="2"/>
          <w:numId w:val="15"/>
        </w:numPr>
      </w:pPr>
      <w:r w:rsidRPr="00AA494F">
        <w:t>...qFatal</w:t>
      </w:r>
      <w:r>
        <w:rPr>
          <w:lang w:val="en-US"/>
        </w:rPr>
        <w:t xml:space="preserve"> – </w:t>
      </w:r>
      <w:r w:rsidRPr="00AA494F">
        <w:t>Установить</w:t>
      </w:r>
    </w:p>
    <w:p w14:paraId="4ECF565B" w14:textId="77777777" w:rsidR="003C706A" w:rsidRDefault="003C706A" w:rsidP="003C706A">
      <w:pPr>
        <w:keepNext/>
        <w:numPr>
          <w:ilvl w:val="0"/>
          <w:numId w:val="15"/>
        </w:numPr>
        <w:rPr>
          <w:lang w:val="en-US"/>
        </w:rPr>
      </w:pPr>
      <w:r>
        <w:rPr>
          <w:lang w:val="en-US"/>
        </w:rPr>
        <w:t>C++</w:t>
      </w:r>
    </w:p>
    <w:p w14:paraId="0330CE88" w14:textId="77777777" w:rsidR="003C706A" w:rsidRDefault="003C706A" w:rsidP="003C706A">
      <w:pPr>
        <w:keepNext/>
        <w:numPr>
          <w:ilvl w:val="1"/>
          <w:numId w:val="15"/>
        </w:numPr>
      </w:pPr>
      <w:r>
        <w:t xml:space="preserve">Стиль кода (Копировать настройки </w:t>
      </w:r>
      <w:r>
        <w:rPr>
          <w:lang w:val="en-US"/>
        </w:rPr>
        <w:t>Qt</w:t>
      </w:r>
      <w:r w:rsidRPr="003C706A">
        <w:t xml:space="preserve"> и нажать</w:t>
      </w:r>
      <w:r>
        <w:t xml:space="preserve"> </w:t>
      </w:r>
      <w:r w:rsidR="00BF21A1">
        <w:t>«И</w:t>
      </w:r>
      <w:r>
        <w:t>зменить</w:t>
      </w:r>
      <w:r w:rsidR="00BF21A1">
        <w:t>»</w:t>
      </w:r>
      <w:r w:rsidRPr="003C706A">
        <w:t>)</w:t>
      </w:r>
    </w:p>
    <w:p w14:paraId="026FF959" w14:textId="00D01922" w:rsidR="0090586B" w:rsidRDefault="00131F8F" w:rsidP="0090586B">
      <w:pPr>
        <w:keepNext/>
      </w:pPr>
      <w:r w:rsidRPr="006B58A5">
        <w:rPr>
          <w:noProof/>
          <w:lang w:eastAsia="ru-RU"/>
        </w:rPr>
        <w:drawing>
          <wp:inline distT="0" distB="0" distL="0" distR="0" wp14:anchorId="4046176A" wp14:editId="02C9550A">
            <wp:extent cx="6153150" cy="230505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78D1" w14:textId="1B0CCCA8" w:rsidR="00BF21A1" w:rsidRDefault="00131F8F" w:rsidP="0017405C">
      <w:pPr>
        <w:rPr>
          <w:noProof/>
          <w:lang w:eastAsia="ru-RU"/>
        </w:rPr>
      </w:pPr>
      <w:r w:rsidRPr="00890FA4">
        <w:rPr>
          <w:noProof/>
          <w:lang w:eastAsia="ru-RU"/>
        </w:rPr>
        <w:drawing>
          <wp:inline distT="0" distB="0" distL="0" distR="0" wp14:anchorId="5BFD04B0" wp14:editId="0DEB684B">
            <wp:extent cx="6153150" cy="224790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1A1" w:rsidRPr="00BF21A1">
        <w:rPr>
          <w:noProof/>
          <w:lang w:eastAsia="ru-RU"/>
        </w:rPr>
        <w:t xml:space="preserve"> </w:t>
      </w:r>
      <w:r w:rsidRPr="00890FA4">
        <w:rPr>
          <w:noProof/>
          <w:lang w:eastAsia="ru-RU"/>
        </w:rPr>
        <w:lastRenderedPageBreak/>
        <w:drawing>
          <wp:inline distT="0" distB="0" distL="0" distR="0" wp14:anchorId="14A9C335" wp14:editId="09B49B38">
            <wp:extent cx="6153150" cy="180022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BE38" w14:textId="77777777" w:rsidR="00072889" w:rsidRPr="003C706A" w:rsidRDefault="00072889" w:rsidP="00072889">
      <w:pPr>
        <w:keepNext/>
        <w:numPr>
          <w:ilvl w:val="0"/>
          <w:numId w:val="15"/>
        </w:numPr>
        <w:ind w:left="714" w:hanging="357"/>
        <w:rPr>
          <w:lang w:val="en-US"/>
        </w:rPr>
      </w:pPr>
      <w:r>
        <w:t>Текстовый редактор</w:t>
      </w:r>
    </w:p>
    <w:p w14:paraId="021E2371" w14:textId="34E49419" w:rsidR="005E631B" w:rsidRDefault="00131F8F" w:rsidP="00072889">
      <w:pPr>
        <w:rPr>
          <w:noProof/>
          <w:lang w:eastAsia="ru-RU"/>
        </w:rPr>
      </w:pPr>
      <w:r w:rsidRPr="006B58A5">
        <w:rPr>
          <w:noProof/>
          <w:lang w:eastAsia="ru-RU"/>
        </w:rPr>
        <w:drawing>
          <wp:inline distT="0" distB="0" distL="0" distR="0" wp14:anchorId="4FB297FA" wp14:editId="343D75FF">
            <wp:extent cx="6153150" cy="26098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6943" w14:textId="765CCBBA" w:rsidR="00072889" w:rsidRDefault="00131F8F" w:rsidP="00041D0D">
      <w:pPr>
        <w:rPr>
          <w:noProof/>
          <w:lang w:eastAsia="ru-RU"/>
        </w:rPr>
      </w:pPr>
      <w:r w:rsidRPr="00890FA4">
        <w:rPr>
          <w:noProof/>
          <w:lang w:eastAsia="ru-RU"/>
        </w:rPr>
        <w:drawing>
          <wp:inline distT="0" distB="0" distL="0" distR="0" wp14:anchorId="117D35DA" wp14:editId="4AD206D4">
            <wp:extent cx="6153150" cy="2200275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068F" w14:textId="77777777" w:rsidR="001F350D" w:rsidRDefault="001F350D" w:rsidP="001F350D">
      <w:pPr>
        <w:keepNext/>
        <w:numPr>
          <w:ilvl w:val="0"/>
          <w:numId w:val="15"/>
        </w:numPr>
        <w:ind w:left="714" w:hanging="357"/>
      </w:pPr>
      <w:r>
        <w:t xml:space="preserve">Сборка и запуск. </w:t>
      </w:r>
    </w:p>
    <w:p w14:paraId="4B8176E9" w14:textId="77777777" w:rsidR="0006728A" w:rsidRDefault="0006728A" w:rsidP="0006728A">
      <w:pPr>
        <w:keepNext/>
        <w:numPr>
          <w:ilvl w:val="1"/>
          <w:numId w:val="15"/>
        </w:numPr>
      </w:pPr>
      <w:r w:rsidRPr="0006728A">
        <w:t>Основное</w:t>
      </w:r>
    </w:p>
    <w:p w14:paraId="40BBB61D" w14:textId="77777777" w:rsidR="0006728A" w:rsidRDefault="0006728A" w:rsidP="0006728A">
      <w:pPr>
        <w:keepNext/>
        <w:numPr>
          <w:ilvl w:val="2"/>
          <w:numId w:val="15"/>
        </w:numPr>
      </w:pPr>
      <w:r w:rsidRPr="0006728A">
        <w:t xml:space="preserve">Сохранять все файлы перед сборокой </w:t>
      </w:r>
      <w:r>
        <w:t>–</w:t>
      </w:r>
      <w:r w:rsidRPr="0006728A">
        <w:t xml:space="preserve"> Установить</w:t>
      </w:r>
    </w:p>
    <w:p w14:paraId="7C465ED5" w14:textId="77777777" w:rsidR="0006728A" w:rsidRDefault="0006728A" w:rsidP="0006728A">
      <w:pPr>
        <w:keepNext/>
        <w:numPr>
          <w:ilvl w:val="2"/>
          <w:numId w:val="15"/>
        </w:numPr>
      </w:pPr>
      <w:r w:rsidRPr="0006728A">
        <w:t xml:space="preserve">Показывать вывод компилятора при сборке </w:t>
      </w:r>
      <w:r>
        <w:t>–</w:t>
      </w:r>
      <w:r w:rsidRPr="0006728A">
        <w:t xml:space="preserve"> Установить</w:t>
      </w:r>
    </w:p>
    <w:p w14:paraId="32B10B97" w14:textId="77777777" w:rsidR="0006728A" w:rsidRDefault="0006728A" w:rsidP="0006728A">
      <w:pPr>
        <w:keepNext/>
        <w:numPr>
          <w:ilvl w:val="2"/>
          <w:numId w:val="15"/>
        </w:numPr>
      </w:pPr>
      <w:r w:rsidRPr="0006728A">
        <w:t>Показывать вывод приложения при запуске - Снять</w:t>
      </w:r>
    </w:p>
    <w:p w14:paraId="4D165D39" w14:textId="77777777" w:rsidR="0006728A" w:rsidRDefault="0006728A" w:rsidP="0006728A">
      <w:pPr>
        <w:keepNext/>
        <w:numPr>
          <w:ilvl w:val="1"/>
          <w:numId w:val="15"/>
        </w:numPr>
      </w:pPr>
      <w:r>
        <w:t>Инстументарии</w:t>
      </w:r>
    </w:p>
    <w:p w14:paraId="6E03247A" w14:textId="77777777" w:rsidR="00041D0D" w:rsidRDefault="001F350D" w:rsidP="0006728A">
      <w:pPr>
        <w:keepNext/>
        <w:numPr>
          <w:ilvl w:val="2"/>
          <w:numId w:val="15"/>
        </w:numPr>
      </w:pPr>
      <w:r>
        <w:rPr>
          <w:lang w:val="en-US"/>
        </w:rPr>
        <w:t>MinGW</w:t>
      </w:r>
      <w:r w:rsidRPr="001F350D">
        <w:t xml:space="preserve"> </w:t>
      </w:r>
      <w:r>
        <w:t>должен быть поставлен отдельно по ссылке с его сайта</w:t>
      </w:r>
      <w:r w:rsidRPr="001F350D">
        <w:t xml:space="preserve"> (</w:t>
      </w:r>
      <w:r>
        <w:t xml:space="preserve">Есть также на </w:t>
      </w:r>
      <w:r>
        <w:rPr>
          <w:lang w:val="en-US"/>
        </w:rPr>
        <w:t>Box</w:t>
      </w:r>
      <w:r w:rsidRPr="001F350D">
        <w:t>)</w:t>
      </w:r>
      <w:r>
        <w:t xml:space="preserve">. Чтобы подключить его к </w:t>
      </w:r>
      <w:r>
        <w:rPr>
          <w:lang w:val="en-US"/>
        </w:rPr>
        <w:t>Qt</w:t>
      </w:r>
      <w:r w:rsidRPr="001F350D">
        <w:t xml:space="preserve"> </w:t>
      </w:r>
      <w:r>
        <w:t>необходимо в</w:t>
      </w:r>
      <w:r>
        <w:t>ы</w:t>
      </w:r>
      <w:r>
        <w:t>брать конфигурацию Автоопределенная</w:t>
      </w:r>
      <w:r w:rsidRPr="001F350D">
        <w:t>-&gt;MinGW</w:t>
      </w:r>
      <w:r>
        <w:t xml:space="preserve">…. Нажать кнопку «Дублировать». </w:t>
      </w:r>
    </w:p>
    <w:p w14:paraId="099B552F" w14:textId="77777777" w:rsidR="001F350D" w:rsidRDefault="001F350D" w:rsidP="0006728A">
      <w:pPr>
        <w:keepNext/>
        <w:numPr>
          <w:ilvl w:val="2"/>
          <w:numId w:val="15"/>
        </w:numPr>
      </w:pPr>
      <w:r>
        <w:t xml:space="preserve">В дублированной конфигурации указать путь к установленному </w:t>
      </w:r>
      <w:r>
        <w:rPr>
          <w:lang w:val="en-US"/>
        </w:rPr>
        <w:lastRenderedPageBreak/>
        <w:t>MinGW</w:t>
      </w:r>
      <w:r w:rsidR="008E7F71">
        <w:t>.</w:t>
      </w:r>
    </w:p>
    <w:p w14:paraId="271F9F1A" w14:textId="400BC946" w:rsidR="00003FDF" w:rsidRPr="001F350D" w:rsidRDefault="00131F8F" w:rsidP="004A2E54">
      <w:r w:rsidRPr="00200C46">
        <w:rPr>
          <w:noProof/>
          <w:lang w:eastAsia="ru-RU"/>
        </w:rPr>
        <w:drawing>
          <wp:inline distT="0" distB="0" distL="0" distR="0" wp14:anchorId="6BA3F6F1" wp14:editId="5ED8D90E">
            <wp:extent cx="6153150" cy="35623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76AD" w14:textId="77777777" w:rsidR="00F805E6" w:rsidRDefault="00F805E6" w:rsidP="00F805E6">
      <w:pPr>
        <w:keepNext/>
        <w:numPr>
          <w:ilvl w:val="0"/>
          <w:numId w:val="15"/>
        </w:numPr>
      </w:pPr>
      <w:r>
        <w:t>Редактор</w:t>
      </w:r>
    </w:p>
    <w:p w14:paraId="1C00703D" w14:textId="77777777" w:rsidR="00F805E6" w:rsidRDefault="00F805E6" w:rsidP="00F805E6">
      <w:pPr>
        <w:keepNext/>
        <w:numPr>
          <w:ilvl w:val="1"/>
          <w:numId w:val="15"/>
        </w:numPr>
      </w:pPr>
      <w:r>
        <w:t>В файле проекта нужно добавить:</w:t>
      </w:r>
    </w:p>
    <w:p w14:paraId="57DEA023" w14:textId="77777777" w:rsidR="00F805E6" w:rsidRPr="009815F2" w:rsidRDefault="00F805E6" w:rsidP="009E6758">
      <w:pPr>
        <w:keepNext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color w:val="800080"/>
          <w:sz w:val="20"/>
          <w:lang w:val="en-US" w:eastAsia="ru-RU"/>
        </w:rPr>
        <w:t>INCLUDEPATH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../mxsrclib/</w:t>
      </w:r>
    </w:p>
    <w:p w14:paraId="12B2569A" w14:textId="77777777" w:rsidR="00F805E6" w:rsidRDefault="00F805E6" w:rsidP="009E67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color w:val="800080"/>
          <w:sz w:val="20"/>
          <w:lang w:val="en-US" w:eastAsia="ru-RU"/>
        </w:rPr>
        <w:t>INCLUDEPATH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../mxsrclib/arch/qt/</w:t>
      </w:r>
    </w:p>
    <w:p w14:paraId="5EB11D66" w14:textId="77777777" w:rsidR="00020C0A" w:rsidRDefault="00020C0A" w:rsidP="00BB15C4">
      <w:pPr>
        <w:numPr>
          <w:ilvl w:val="2"/>
          <w:numId w:val="15"/>
        </w:numPr>
        <w:ind w:left="1843" w:hanging="425"/>
        <w:rPr>
          <w:lang w:val="en-US"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MINGW</w:t>
      </w:r>
    </w:p>
    <w:p w14:paraId="4BC1A886" w14:textId="77777777" w:rsidR="00F805E6" w:rsidRDefault="00F805E6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sz w:val="20"/>
          <w:lang w:val="en-US" w:eastAsia="ru-RU"/>
        </w:rPr>
        <w:t>QMAKE_CXXFLAGS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-finput-charset=CP1251</w:t>
      </w:r>
    </w:p>
    <w:p w14:paraId="5F6AE7AE" w14:textId="77777777" w:rsidR="00865934" w:rsidRPr="009815F2" w:rsidRDefault="00865934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865934">
        <w:rPr>
          <w:rFonts w:ascii="Courier New" w:hAnsi="Courier New" w:cs="Courier New"/>
          <w:sz w:val="20"/>
          <w:lang w:val="en-US" w:eastAsia="ru-RU"/>
        </w:rPr>
        <w:t>QMAKE_CXXFLAGS += -fno-strict-aliasing</w:t>
      </w:r>
    </w:p>
    <w:p w14:paraId="2346F799" w14:textId="77777777" w:rsidR="00F805E6" w:rsidRPr="009815F2" w:rsidRDefault="00F805E6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sz w:val="20"/>
          <w:lang w:val="en-US" w:eastAsia="ru-RU"/>
        </w:rPr>
        <w:t>QMAKE_CXXFLAGS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-Wno-deprecated</w:t>
      </w:r>
    </w:p>
    <w:p w14:paraId="749565F2" w14:textId="77777777" w:rsidR="00552D5E" w:rsidRPr="009815F2" w:rsidRDefault="00F805E6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sz w:val="20"/>
          <w:lang w:val="en-US" w:eastAsia="ru-RU"/>
        </w:rPr>
        <w:t>QMAKE_CXXFLAGS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-Wextra</w:t>
      </w:r>
    </w:p>
    <w:p w14:paraId="2274EC0D" w14:textId="77777777" w:rsidR="00F805E6" w:rsidRDefault="00F805E6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sz w:val="20"/>
          <w:lang w:val="en-US" w:eastAsia="ru-RU"/>
        </w:rPr>
        <w:t>QMAKE_CXXFLAGS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-Woverloaded-virtual</w:t>
      </w:r>
    </w:p>
    <w:p w14:paraId="7A90815E" w14:textId="77777777" w:rsidR="00552D5E" w:rsidRPr="00552D5E" w:rsidRDefault="00552D5E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552D5E">
        <w:rPr>
          <w:rFonts w:ascii="Courier New" w:hAnsi="Courier New" w:cs="Courier New"/>
          <w:sz w:val="20"/>
          <w:lang w:val="en-US"/>
        </w:rPr>
        <w:t>QMAKE_CXXFLAGS</w:t>
      </w:r>
      <w:r w:rsidRPr="00552D5E">
        <w:rPr>
          <w:rFonts w:ascii="Courier New" w:hAnsi="Courier New" w:cs="Courier New"/>
          <w:color w:val="C0C0C0"/>
          <w:sz w:val="20"/>
          <w:lang w:val="en-US"/>
        </w:rPr>
        <w:t xml:space="preserve"> </w:t>
      </w:r>
      <w:r w:rsidRPr="00552D5E">
        <w:rPr>
          <w:rFonts w:ascii="Courier New" w:hAnsi="Courier New" w:cs="Courier New"/>
          <w:sz w:val="20"/>
          <w:lang w:val="en-US"/>
        </w:rPr>
        <w:t>+=</w:t>
      </w:r>
      <w:r w:rsidRPr="00552D5E">
        <w:rPr>
          <w:rFonts w:ascii="Courier New" w:hAnsi="Courier New" w:cs="Courier New"/>
          <w:color w:val="C0C0C0"/>
          <w:sz w:val="20"/>
          <w:lang w:val="en-US"/>
        </w:rPr>
        <w:t xml:space="preserve"> </w:t>
      </w:r>
      <w:r w:rsidRPr="00552D5E">
        <w:rPr>
          <w:rFonts w:ascii="Courier New" w:hAnsi="Courier New" w:cs="Courier New"/>
          <w:sz w:val="20"/>
          <w:lang w:val="en-US"/>
        </w:rPr>
        <w:t>-Wno-unused-parameter</w:t>
      </w:r>
    </w:p>
    <w:p w14:paraId="14BFDA67" w14:textId="77777777" w:rsidR="00020C0A" w:rsidRDefault="00020C0A" w:rsidP="00BB15C4">
      <w:pPr>
        <w:numPr>
          <w:ilvl w:val="2"/>
          <w:numId w:val="15"/>
        </w:numPr>
        <w:ind w:left="1843" w:hanging="425"/>
        <w:rPr>
          <w:lang w:val="en-US"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MSVC2008/MSVC2010</w:t>
      </w:r>
    </w:p>
    <w:p w14:paraId="1F2A6096" w14:textId="77777777" w:rsidR="004B04DC" w:rsidRDefault="004B04DC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/>
        </w:rPr>
      </w:pPr>
      <w:r w:rsidRPr="00020C0A">
        <w:rPr>
          <w:rFonts w:ascii="Courier New" w:hAnsi="Courier New" w:cs="Courier New"/>
          <w:sz w:val="20"/>
          <w:lang w:val="en-US" w:eastAsia="ru-RU"/>
        </w:rPr>
        <w:t>QMAKE_CXXFLAGS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-=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-Zc:wchar_t-</w:t>
      </w:r>
    </w:p>
    <w:p w14:paraId="37C812B0" w14:textId="77777777" w:rsidR="00020C0A" w:rsidRPr="00020C0A" w:rsidRDefault="00020C0A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4B04DC">
        <w:rPr>
          <w:rFonts w:ascii="Courier New" w:hAnsi="Courier New" w:cs="Courier New"/>
          <w:sz w:val="20"/>
          <w:lang w:val="en-US"/>
        </w:rPr>
        <w:t>QMAKE_CXXFLAGS</w:t>
      </w:r>
      <w:r w:rsidRPr="004B04DC">
        <w:rPr>
          <w:rFonts w:ascii="Courier New" w:hAnsi="Courier New" w:cs="Courier New"/>
          <w:color w:val="C0C0C0"/>
          <w:sz w:val="20"/>
          <w:lang w:val="en-US"/>
        </w:rPr>
        <w:t xml:space="preserve"> </w:t>
      </w:r>
      <w:r w:rsidRPr="004B04DC">
        <w:rPr>
          <w:rFonts w:ascii="Courier New" w:hAnsi="Courier New" w:cs="Courier New"/>
          <w:sz w:val="20"/>
          <w:lang w:val="en-US"/>
        </w:rPr>
        <w:t>-=</w:t>
      </w:r>
      <w:r w:rsidRPr="004B04DC">
        <w:rPr>
          <w:rFonts w:ascii="Courier New" w:hAnsi="Courier New" w:cs="Courier New"/>
          <w:color w:val="C0C0C0"/>
          <w:sz w:val="20"/>
          <w:lang w:val="en-US"/>
        </w:rPr>
        <w:t xml:space="preserve"> </w:t>
      </w:r>
      <w:r w:rsidRPr="004B04DC">
        <w:rPr>
          <w:rFonts w:ascii="Courier New" w:hAnsi="Courier New" w:cs="Courier New"/>
          <w:sz w:val="20"/>
          <w:lang w:val="en-US"/>
        </w:rPr>
        <w:t>-w34100</w:t>
      </w:r>
    </w:p>
    <w:p w14:paraId="1181CC9F" w14:textId="77777777" w:rsidR="00020C0A" w:rsidRPr="00020C0A" w:rsidRDefault="00020C0A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020C0A">
        <w:rPr>
          <w:rFonts w:ascii="Courier New" w:hAnsi="Courier New" w:cs="Courier New"/>
          <w:sz w:val="20"/>
          <w:lang w:val="en-US" w:eastAsia="ru-RU"/>
        </w:rPr>
        <w:t>QMAKE_CXXFLAGS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+=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-wd4800</w:t>
      </w:r>
    </w:p>
    <w:p w14:paraId="3B93ABB4" w14:textId="77777777" w:rsidR="00020C0A" w:rsidRPr="00020C0A" w:rsidRDefault="00020C0A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020C0A">
        <w:rPr>
          <w:rFonts w:ascii="Courier New" w:hAnsi="Courier New" w:cs="Courier New"/>
          <w:sz w:val="20"/>
          <w:lang w:val="en-US" w:eastAsia="ru-RU"/>
        </w:rPr>
        <w:t>QMAKE_CXXFLAGS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+=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-w44355</w:t>
      </w:r>
    </w:p>
    <w:p w14:paraId="2B2EFE38" w14:textId="77777777" w:rsidR="00020C0A" w:rsidRPr="00020C0A" w:rsidRDefault="00020C0A" w:rsidP="00BB15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 w:firstLine="425"/>
        <w:jc w:val="left"/>
        <w:rPr>
          <w:rFonts w:ascii="Courier New" w:hAnsi="Courier New" w:cs="Courier New"/>
          <w:sz w:val="20"/>
          <w:lang w:val="en-US" w:eastAsia="ru-RU"/>
        </w:rPr>
      </w:pPr>
      <w:r w:rsidRPr="00020C0A">
        <w:rPr>
          <w:rFonts w:ascii="Courier New" w:hAnsi="Courier New" w:cs="Courier New"/>
          <w:sz w:val="20"/>
          <w:lang w:val="en-US" w:eastAsia="ru-RU"/>
        </w:rPr>
        <w:t>QMAKE_CXXFLAGS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+=</w:t>
      </w:r>
      <w:r w:rsidRPr="00020C0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0C0A">
        <w:rPr>
          <w:rFonts w:ascii="Courier New" w:hAnsi="Courier New" w:cs="Courier New"/>
          <w:sz w:val="20"/>
          <w:lang w:val="en-US" w:eastAsia="ru-RU"/>
        </w:rPr>
        <w:t>-wd4996</w:t>
      </w:r>
    </w:p>
    <w:p w14:paraId="44DB7E6A" w14:textId="77777777" w:rsidR="00F805E6" w:rsidRDefault="00F805E6" w:rsidP="009E67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rFonts w:ascii="Courier New" w:hAnsi="Courier New" w:cs="Courier New"/>
          <w:sz w:val="20"/>
          <w:lang w:val="en-US" w:eastAsia="ru-RU"/>
        </w:rPr>
      </w:pPr>
      <w:r w:rsidRPr="009815F2">
        <w:rPr>
          <w:rFonts w:ascii="Courier New" w:hAnsi="Courier New" w:cs="Courier New"/>
          <w:color w:val="800080"/>
          <w:sz w:val="20"/>
          <w:lang w:val="en-US" w:eastAsia="ru-RU"/>
        </w:rPr>
        <w:t>LIBS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+=</w:t>
      </w:r>
      <w:r w:rsidRPr="009815F2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815F2">
        <w:rPr>
          <w:rFonts w:ascii="Courier New" w:hAnsi="Courier New" w:cs="Courier New"/>
          <w:sz w:val="20"/>
          <w:lang w:val="en-US" w:eastAsia="ru-RU"/>
        </w:rPr>
        <w:t>-lws2_32</w:t>
      </w:r>
    </w:p>
    <w:p w14:paraId="338D7AB5" w14:textId="77777777" w:rsidR="00C47A45" w:rsidRPr="00C47A45" w:rsidRDefault="00C47A45" w:rsidP="009E67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rFonts w:ascii="Courier New" w:hAnsi="Courier New" w:cs="Courier New"/>
          <w:sz w:val="20"/>
          <w:lang w:val="en-US" w:eastAsia="ru-RU"/>
        </w:rPr>
      </w:pPr>
      <w:r w:rsidRPr="00C47A45">
        <w:rPr>
          <w:rFonts w:ascii="Courier New" w:hAnsi="Courier New" w:cs="Courier New"/>
          <w:sz w:val="20"/>
        </w:rPr>
        <w:t>LIBS += -lwinmm</w:t>
      </w:r>
    </w:p>
    <w:p w14:paraId="55A92F32" w14:textId="77777777" w:rsidR="009E6758" w:rsidRDefault="009E6758" w:rsidP="009E6758">
      <w:pPr>
        <w:keepNext/>
        <w:numPr>
          <w:ilvl w:val="1"/>
          <w:numId w:val="15"/>
        </w:numPr>
      </w:pPr>
      <w:r>
        <w:lastRenderedPageBreak/>
        <w:t xml:space="preserve">В файле </w:t>
      </w:r>
      <w:r w:rsidRPr="00B2399A">
        <w:t>main.</w:t>
      </w:r>
      <w:r>
        <w:rPr>
          <w:lang w:val="en-US"/>
        </w:rPr>
        <w:t>cpp</w:t>
      </w:r>
      <w:r>
        <w:t xml:space="preserve"> первой строкой после фигурной скобки нужно доб</w:t>
      </w:r>
      <w:r>
        <w:t>а</w:t>
      </w:r>
      <w:r>
        <w:t>вить:</w:t>
      </w:r>
    </w:p>
    <w:p w14:paraId="568468E7" w14:textId="77777777" w:rsidR="009E6758" w:rsidRPr="00CD1DC2" w:rsidRDefault="009E6758" w:rsidP="009E6758">
      <w:pPr>
        <w:keepNext/>
        <w:ind w:left="1418"/>
        <w:rPr>
          <w:rFonts w:ascii="Courier New" w:hAnsi="Courier New" w:cs="Courier New"/>
          <w:sz w:val="20"/>
          <w:lang w:val="en-US"/>
        </w:rPr>
      </w:pPr>
      <w:r w:rsidRPr="00CD1DC2">
        <w:rPr>
          <w:rFonts w:ascii="Courier New" w:hAnsi="Courier New" w:cs="Courier New"/>
          <w:color w:val="800080"/>
          <w:sz w:val="20"/>
          <w:lang w:val="en-US"/>
        </w:rPr>
        <w:t>QTextCodec</w:t>
      </w:r>
      <w:r w:rsidRPr="00CD1DC2">
        <w:rPr>
          <w:rFonts w:ascii="Courier New" w:hAnsi="Courier New" w:cs="Courier New"/>
          <w:color w:val="000000"/>
          <w:sz w:val="20"/>
          <w:lang w:val="en-US"/>
        </w:rPr>
        <w:t>::</w:t>
      </w:r>
      <w:r w:rsidRPr="00CD1DC2">
        <w:rPr>
          <w:rFonts w:ascii="Courier New" w:hAnsi="Courier New" w:cs="Courier New"/>
          <w:sz w:val="20"/>
          <w:lang w:val="en-US"/>
        </w:rPr>
        <w:t>setCodecForCStrings</w:t>
      </w:r>
      <w:r w:rsidRPr="00CD1DC2">
        <w:rPr>
          <w:rFonts w:ascii="Courier New" w:hAnsi="Courier New" w:cs="Courier New"/>
          <w:color w:val="000000"/>
          <w:sz w:val="20"/>
          <w:lang w:val="en-US"/>
        </w:rPr>
        <w:t>(</w:t>
      </w:r>
      <w:r w:rsidRPr="00CD1DC2">
        <w:rPr>
          <w:rFonts w:ascii="Courier New" w:hAnsi="Courier New" w:cs="Courier New"/>
          <w:color w:val="800080"/>
          <w:sz w:val="20"/>
          <w:lang w:val="en-US"/>
        </w:rPr>
        <w:t>QTextCodec</w:t>
      </w:r>
      <w:r w:rsidRPr="00CD1DC2">
        <w:rPr>
          <w:rFonts w:ascii="Courier New" w:hAnsi="Courier New" w:cs="Courier New"/>
          <w:color w:val="000000"/>
          <w:sz w:val="20"/>
          <w:lang w:val="en-US"/>
        </w:rPr>
        <w:t>::</w:t>
      </w:r>
      <w:r w:rsidRPr="00CD1DC2">
        <w:rPr>
          <w:rFonts w:ascii="Courier New" w:hAnsi="Courier New" w:cs="Courier New"/>
          <w:sz w:val="20"/>
          <w:lang w:val="en-US"/>
        </w:rPr>
        <w:t>codecForName</w:t>
      </w:r>
      <w:r w:rsidRPr="00CD1DC2">
        <w:rPr>
          <w:rFonts w:ascii="Courier New" w:hAnsi="Courier New" w:cs="Courier New"/>
          <w:color w:val="000000"/>
          <w:sz w:val="20"/>
          <w:lang w:val="en-US"/>
        </w:rPr>
        <w:t>(</w:t>
      </w:r>
      <w:r w:rsidRPr="00CD1DC2">
        <w:rPr>
          <w:rFonts w:ascii="Courier New" w:hAnsi="Courier New" w:cs="Courier New"/>
          <w:color w:val="008000"/>
          <w:sz w:val="20"/>
          <w:lang w:val="en-US"/>
        </w:rPr>
        <w:t>"UTF-8"</w:t>
      </w:r>
      <w:r w:rsidRPr="00CD1DC2">
        <w:rPr>
          <w:rFonts w:ascii="Courier New" w:hAnsi="Courier New" w:cs="Courier New"/>
          <w:color w:val="000000"/>
          <w:sz w:val="20"/>
          <w:lang w:val="en-US"/>
        </w:rPr>
        <w:t>));</w:t>
      </w:r>
    </w:p>
    <w:p w14:paraId="30B95AA8" w14:textId="77777777" w:rsidR="00041D0D" w:rsidRDefault="00003FDF" w:rsidP="004A2E54">
      <w:pPr>
        <w:keepNext/>
        <w:numPr>
          <w:ilvl w:val="0"/>
          <w:numId w:val="15"/>
        </w:numPr>
        <w:ind w:left="714" w:hanging="357"/>
      </w:pPr>
      <w:r>
        <w:t xml:space="preserve">Проекты. </w:t>
      </w:r>
    </w:p>
    <w:p w14:paraId="51D7B8B8" w14:textId="77777777" w:rsidR="00BF21A1" w:rsidRDefault="00003FDF" w:rsidP="00041D0D">
      <w:pPr>
        <w:keepNext/>
        <w:numPr>
          <w:ilvl w:val="1"/>
          <w:numId w:val="15"/>
        </w:numPr>
      </w:pPr>
      <w:r>
        <w:t>Когда проект загружен в интерфейсе нужно выбрать «Проекты».</w:t>
      </w:r>
      <w:r w:rsidR="007A3252">
        <w:t xml:space="preserve"> В группе «Основное», в выпадающем списке «Инструментарий» нужно выбрать вновь созданную конфигурацию «Клон </w:t>
      </w:r>
      <w:r w:rsidR="007A3252">
        <w:rPr>
          <w:lang w:val="en-US"/>
        </w:rPr>
        <w:t>MinGW…</w:t>
      </w:r>
      <w:r w:rsidR="007A3252">
        <w:t>».</w:t>
      </w:r>
    </w:p>
    <w:p w14:paraId="5BD654F1" w14:textId="7E9C9572" w:rsidR="004A2E54" w:rsidRPr="003C706A" w:rsidRDefault="00131F8F" w:rsidP="004A2E54">
      <w:pPr>
        <w:keepNext/>
      </w:pPr>
      <w:r w:rsidRPr="00200C46">
        <w:rPr>
          <w:noProof/>
          <w:lang w:eastAsia="ru-RU"/>
        </w:rPr>
        <w:drawing>
          <wp:inline distT="0" distB="0" distL="0" distR="0" wp14:anchorId="0C456F9E" wp14:editId="2F7A36FF">
            <wp:extent cx="6391275" cy="29527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832F" w14:textId="77777777" w:rsidR="003C706A" w:rsidRDefault="003C706A">
      <w:pPr>
        <w:rPr>
          <w:lang w:val="en-US"/>
        </w:rPr>
      </w:pPr>
    </w:p>
    <w:p w14:paraId="45066F8D" w14:textId="77777777" w:rsidR="00B73516" w:rsidRDefault="00B73516">
      <w:pPr>
        <w:rPr>
          <w:lang w:val="en-US"/>
        </w:rPr>
      </w:pPr>
    </w:p>
    <w:p w14:paraId="22F24705" w14:textId="77777777" w:rsidR="007340CB" w:rsidRPr="007340CB" w:rsidRDefault="007340CB" w:rsidP="0046159B">
      <w:pPr>
        <w:pStyle w:val="2"/>
      </w:pPr>
      <w:r w:rsidRPr="007340CB">
        <w:t xml:space="preserve">Подготовка программы, написанной на </w:t>
      </w:r>
      <w:r w:rsidRPr="007340CB">
        <w:rPr>
          <w:lang w:val="en-US"/>
        </w:rPr>
        <w:t>Qt</w:t>
      </w:r>
      <w:r w:rsidRPr="007340CB">
        <w:t xml:space="preserve">, для запуска вне среды </w:t>
      </w:r>
      <w:r w:rsidRPr="007340CB">
        <w:rPr>
          <w:lang w:val="en-US"/>
        </w:rPr>
        <w:t>Qt</w:t>
      </w:r>
    </w:p>
    <w:p w14:paraId="439B59A4" w14:textId="77777777" w:rsidR="007340CB" w:rsidRDefault="007340CB">
      <w:pPr>
        <w:rPr>
          <w:lang w:val="en-US"/>
        </w:rPr>
      </w:pPr>
    </w:p>
    <w:p w14:paraId="39CAC5B7" w14:textId="77777777" w:rsidR="00725832" w:rsidRDefault="00896B64">
      <w:r w:rsidRPr="00896B64">
        <w:t>Для запуска программы</w:t>
      </w:r>
      <w:r>
        <w:t xml:space="preserve"> на </w:t>
      </w:r>
      <w:r>
        <w:rPr>
          <w:lang w:val="en-US"/>
        </w:rPr>
        <w:t>Qt</w:t>
      </w:r>
      <w:r>
        <w:t xml:space="preserve"> вне среды </w:t>
      </w:r>
      <w:r>
        <w:rPr>
          <w:lang w:val="en-US"/>
        </w:rPr>
        <w:t>Qt</w:t>
      </w:r>
      <w:r>
        <w:t xml:space="preserve"> в папку программы следует добавить следующие </w:t>
      </w:r>
      <w:r>
        <w:rPr>
          <w:lang w:val="en-US"/>
        </w:rPr>
        <w:t>dll</w:t>
      </w:r>
      <w:r w:rsidRPr="00896B64">
        <w:t>-</w:t>
      </w:r>
      <w:r>
        <w:t>файлы</w:t>
      </w:r>
      <w:r w:rsidR="00725832">
        <w:t>:</w:t>
      </w:r>
    </w:p>
    <w:p w14:paraId="330FCEDB" w14:textId="77777777" w:rsidR="00E06202" w:rsidRPr="00EE30C4" w:rsidRDefault="00E06202" w:rsidP="00E21B75">
      <w:pPr>
        <w:numPr>
          <w:ilvl w:val="0"/>
          <w:numId w:val="15"/>
        </w:numPr>
        <w:jc w:val="left"/>
      </w:pPr>
      <w:r>
        <w:t>Из</w:t>
      </w:r>
      <w:r w:rsidRPr="00EE30C4">
        <w:t xml:space="preserve"> </w:t>
      </w:r>
      <w:r>
        <w:t>папки</w:t>
      </w:r>
      <w:r w:rsidRPr="00EE30C4">
        <w:t xml:space="preserve"> </w:t>
      </w:r>
      <w:r w:rsidRPr="00E06202">
        <w:rPr>
          <w:lang w:val="en-US"/>
        </w:rPr>
        <w:t>MinGW</w:t>
      </w:r>
      <w:r w:rsidRPr="00EE30C4">
        <w:t>\</w:t>
      </w:r>
      <w:r w:rsidRPr="00E06202">
        <w:rPr>
          <w:lang w:val="en-US"/>
        </w:rPr>
        <w:t>bin</w:t>
      </w:r>
      <w:r w:rsidR="00E21B75">
        <w:br/>
      </w:r>
      <w:r w:rsidR="00EE30C4">
        <w:t xml:space="preserve">(Пример полного пути: </w:t>
      </w:r>
      <w:r w:rsidR="00E21B75" w:rsidRPr="00E21B75">
        <w:t>C:\Programs\MinGW\bin</w:t>
      </w:r>
      <w:r w:rsidR="00EE30C4">
        <w:t>)</w:t>
      </w:r>
    </w:p>
    <w:p w14:paraId="007F6514" w14:textId="77777777" w:rsidR="00725832" w:rsidRDefault="00725832" w:rsidP="00E06202">
      <w:pPr>
        <w:numPr>
          <w:ilvl w:val="1"/>
          <w:numId w:val="15"/>
        </w:numPr>
      </w:pPr>
      <w:r>
        <w:t>libgcc_s_dw2-1.dll</w:t>
      </w:r>
    </w:p>
    <w:p w14:paraId="3255689D" w14:textId="77777777" w:rsidR="00725832" w:rsidRDefault="00725832" w:rsidP="00E06202">
      <w:pPr>
        <w:numPr>
          <w:ilvl w:val="1"/>
          <w:numId w:val="15"/>
        </w:numPr>
      </w:pPr>
      <w:r>
        <w:t>libstdc++-6.dll</w:t>
      </w:r>
    </w:p>
    <w:p w14:paraId="119B194B" w14:textId="77777777" w:rsidR="00725832" w:rsidRPr="00E06202" w:rsidRDefault="00725832" w:rsidP="00E06202">
      <w:pPr>
        <w:numPr>
          <w:ilvl w:val="1"/>
          <w:numId w:val="15"/>
        </w:numPr>
      </w:pPr>
      <w:r>
        <w:t>mingwm10.dll</w:t>
      </w:r>
    </w:p>
    <w:p w14:paraId="06261174" w14:textId="77777777" w:rsidR="00E06202" w:rsidRDefault="00E06202" w:rsidP="00EE30C4">
      <w:pPr>
        <w:numPr>
          <w:ilvl w:val="0"/>
          <w:numId w:val="15"/>
        </w:numPr>
        <w:jc w:val="left"/>
      </w:pPr>
      <w:r>
        <w:t>Из</w:t>
      </w:r>
      <w:r w:rsidRPr="00E06202">
        <w:t xml:space="preserve"> </w:t>
      </w:r>
      <w:r>
        <w:t>папки</w:t>
      </w:r>
      <w:r w:rsidRPr="00E06202">
        <w:t xml:space="preserve"> </w:t>
      </w:r>
      <w:r w:rsidRPr="00E06202">
        <w:rPr>
          <w:lang w:val="en-US"/>
        </w:rPr>
        <w:t>QtSDK</w:t>
      </w:r>
      <w:r w:rsidRPr="00E06202">
        <w:t>\</w:t>
      </w:r>
      <w:r w:rsidRPr="00E06202">
        <w:rPr>
          <w:lang w:val="en-US"/>
        </w:rPr>
        <w:t>Desktop</w:t>
      </w:r>
      <w:r w:rsidRPr="00E06202">
        <w:t>\</w:t>
      </w:r>
      <w:r w:rsidRPr="00E06202">
        <w:rPr>
          <w:lang w:val="en-US"/>
        </w:rPr>
        <w:t>Qt</w:t>
      </w:r>
      <w:r w:rsidRPr="00E06202">
        <w:t>\&lt;</w:t>
      </w:r>
      <w:r>
        <w:t xml:space="preserve">Версия </w:t>
      </w:r>
      <w:r>
        <w:rPr>
          <w:lang w:val="en-US"/>
        </w:rPr>
        <w:t>Qt</w:t>
      </w:r>
      <w:r w:rsidRPr="00E06202">
        <w:t>&gt;\</w:t>
      </w:r>
      <w:r w:rsidRPr="00E06202">
        <w:rPr>
          <w:lang w:val="en-US"/>
        </w:rPr>
        <w:t>mingw</w:t>
      </w:r>
      <w:r w:rsidRPr="00E06202">
        <w:t>\</w:t>
      </w:r>
      <w:r w:rsidRPr="00E06202">
        <w:rPr>
          <w:lang w:val="en-US"/>
        </w:rPr>
        <w:t>bin</w:t>
      </w:r>
      <w:r w:rsidR="00EE30C4">
        <w:br/>
        <w:t xml:space="preserve">(Пример полного пути: </w:t>
      </w:r>
      <w:r w:rsidR="00EE30C4" w:rsidRPr="00EE30C4">
        <w:t>C:\Programs\QtSDK\Desktop\Qt\4.8.1\mingw\bin</w:t>
      </w:r>
      <w:r w:rsidR="00EE30C4">
        <w:t>)</w:t>
      </w:r>
    </w:p>
    <w:p w14:paraId="7D7837A3" w14:textId="77777777" w:rsidR="00B3638C" w:rsidRPr="00E06202" w:rsidRDefault="00B3638C" w:rsidP="00B3638C">
      <w:pPr>
        <w:numPr>
          <w:ilvl w:val="1"/>
          <w:numId w:val="15"/>
        </w:numPr>
      </w:pPr>
      <w:r>
        <w:t xml:space="preserve">Если программа скомпилирована как </w:t>
      </w:r>
      <w:r>
        <w:rPr>
          <w:lang w:val="en-US"/>
        </w:rPr>
        <w:t>Release</w:t>
      </w:r>
    </w:p>
    <w:p w14:paraId="07FB5C05" w14:textId="77777777" w:rsidR="00B3638C" w:rsidRDefault="00B3638C" w:rsidP="00B3638C">
      <w:pPr>
        <w:numPr>
          <w:ilvl w:val="2"/>
          <w:numId w:val="15"/>
        </w:numPr>
      </w:pPr>
      <w:r>
        <w:t>QtCore4.dll</w:t>
      </w:r>
    </w:p>
    <w:p w14:paraId="5105E7FC" w14:textId="77777777" w:rsidR="00B3638C" w:rsidRDefault="00B3638C" w:rsidP="00B3638C">
      <w:pPr>
        <w:numPr>
          <w:ilvl w:val="2"/>
          <w:numId w:val="15"/>
        </w:numPr>
      </w:pPr>
      <w:r>
        <w:t>QtGui4.dll</w:t>
      </w:r>
    </w:p>
    <w:p w14:paraId="6AA182EA" w14:textId="77777777" w:rsidR="00B3638C" w:rsidRPr="00E06202" w:rsidRDefault="00B3638C" w:rsidP="00B3638C">
      <w:pPr>
        <w:numPr>
          <w:ilvl w:val="1"/>
          <w:numId w:val="15"/>
        </w:numPr>
      </w:pPr>
      <w:r>
        <w:t xml:space="preserve">Если программа скомпилирована как </w:t>
      </w:r>
      <w:r>
        <w:rPr>
          <w:lang w:val="en-US"/>
        </w:rPr>
        <w:t>Debug</w:t>
      </w:r>
    </w:p>
    <w:p w14:paraId="51283914" w14:textId="77777777" w:rsidR="00725832" w:rsidRDefault="00725832" w:rsidP="00B3638C">
      <w:pPr>
        <w:numPr>
          <w:ilvl w:val="2"/>
          <w:numId w:val="15"/>
        </w:numPr>
      </w:pPr>
      <w:r>
        <w:t>QtCored4.dll</w:t>
      </w:r>
    </w:p>
    <w:p w14:paraId="0F228797" w14:textId="77777777" w:rsidR="00725832" w:rsidRDefault="00725832" w:rsidP="00B3638C">
      <w:pPr>
        <w:numPr>
          <w:ilvl w:val="2"/>
          <w:numId w:val="15"/>
        </w:numPr>
      </w:pPr>
      <w:r>
        <w:t>QtGuid4.dll</w:t>
      </w:r>
    </w:p>
    <w:p w14:paraId="3AB85EBC" w14:textId="77777777" w:rsidR="00725832" w:rsidRDefault="00725832"/>
    <w:p w14:paraId="4E171296" w14:textId="77777777" w:rsidR="00725832" w:rsidRPr="00725832" w:rsidRDefault="00725832"/>
    <w:p w14:paraId="6630D87C" w14:textId="77777777" w:rsidR="00725832" w:rsidRPr="00725832" w:rsidRDefault="00725832"/>
    <w:p w14:paraId="7AEDFEA3" w14:textId="77777777" w:rsidR="00B73516" w:rsidRPr="007340CB" w:rsidRDefault="00B73516"/>
    <w:p w14:paraId="174E9B25" w14:textId="77777777" w:rsidR="00B73516" w:rsidRPr="00B73516" w:rsidRDefault="00B73516" w:rsidP="0046159B">
      <w:pPr>
        <w:pStyle w:val="2"/>
      </w:pPr>
      <w:r w:rsidRPr="00B73516">
        <w:t xml:space="preserve">Настройка </w:t>
      </w:r>
      <w:r w:rsidRPr="00B73516">
        <w:rPr>
          <w:lang w:val="en-US"/>
        </w:rPr>
        <w:t>Comodo</w:t>
      </w:r>
      <w:r w:rsidRPr="00B73516">
        <w:t xml:space="preserve"> для работы </w:t>
      </w:r>
      <w:r w:rsidRPr="00B73516">
        <w:rPr>
          <w:lang w:val="en-US"/>
        </w:rPr>
        <w:t>c</w:t>
      </w:r>
      <w:r w:rsidRPr="00B73516">
        <w:t xml:space="preserve"> Qt</w:t>
      </w:r>
    </w:p>
    <w:p w14:paraId="3DA28B85" w14:textId="77777777" w:rsidR="00B73516" w:rsidRPr="00DD7276" w:rsidRDefault="00B73516" w:rsidP="00B73516"/>
    <w:p w14:paraId="1FCF462F" w14:textId="77777777" w:rsidR="00B73516" w:rsidRDefault="00B73516" w:rsidP="00B73516">
      <w:pPr>
        <w:pStyle w:val="ac"/>
        <w:numPr>
          <w:ilvl w:val="0"/>
          <w:numId w:val="16"/>
        </w:numPr>
      </w:pPr>
      <w:r>
        <w:t xml:space="preserve">Выбрать окне </w:t>
      </w:r>
      <w:r>
        <w:rPr>
          <w:lang w:val="en-US"/>
        </w:rPr>
        <w:t>Comodo</w:t>
      </w:r>
      <w:r w:rsidRPr="00D73986">
        <w:t xml:space="preserve"> </w:t>
      </w:r>
      <w:r>
        <w:t>выбрать: Защита+-</w:t>
      </w:r>
      <w:r w:rsidRPr="004C7AE2">
        <w:t>&gt;</w:t>
      </w:r>
      <w:r>
        <w:t>Политика безопасности компьют</w:t>
      </w:r>
      <w:r>
        <w:t>е</w:t>
      </w:r>
      <w:r>
        <w:t>ра</w:t>
      </w:r>
      <w:r w:rsidRPr="004C7AE2">
        <w:t>-&gt;</w:t>
      </w:r>
      <w:r>
        <w:t>Защищенные файлы и папки-</w:t>
      </w:r>
      <w:r w:rsidRPr="004C7AE2">
        <w:t>&gt;</w:t>
      </w:r>
      <w:r>
        <w:t>Группы…-</w:t>
      </w:r>
      <w:r w:rsidRPr="00740857">
        <w:t>&gt;</w:t>
      </w:r>
      <w:r>
        <w:t>Добавить-</w:t>
      </w:r>
      <w:r w:rsidRPr="00740857">
        <w:t>&gt;</w:t>
      </w:r>
      <w:r>
        <w:t>Новая группа…</w:t>
      </w:r>
    </w:p>
    <w:p w14:paraId="6DC43CE2" w14:textId="77777777" w:rsidR="00B73516" w:rsidRDefault="00B73516" w:rsidP="00B73516">
      <w:pPr>
        <w:pStyle w:val="ac"/>
        <w:numPr>
          <w:ilvl w:val="0"/>
          <w:numId w:val="16"/>
        </w:numPr>
      </w:pPr>
      <w:r>
        <w:t>Вести: «</w:t>
      </w:r>
      <w:r>
        <w:rPr>
          <w:lang w:val="en-US"/>
        </w:rPr>
        <w:t>Qt</w:t>
      </w:r>
      <w:r w:rsidRPr="00F813FD">
        <w:t xml:space="preserve"> </w:t>
      </w:r>
      <w:r>
        <w:rPr>
          <w:lang w:val="en-US"/>
        </w:rPr>
        <w:t>stuff</w:t>
      </w:r>
      <w:r>
        <w:t>» (без кавычек)</w:t>
      </w:r>
      <w:r w:rsidRPr="00F813FD">
        <w:t xml:space="preserve"> </w:t>
      </w:r>
      <w:r>
        <w:t>и нажать «Применить»</w:t>
      </w:r>
    </w:p>
    <w:p w14:paraId="1C6092B4" w14:textId="77777777" w:rsidR="00B73516" w:rsidRDefault="00B73516" w:rsidP="00B73516">
      <w:pPr>
        <w:pStyle w:val="ac"/>
        <w:numPr>
          <w:ilvl w:val="0"/>
          <w:numId w:val="16"/>
        </w:numPr>
      </w:pPr>
      <w:r>
        <w:t>Не выходя из окна «Группы файлов» найти в списке «</w:t>
      </w:r>
      <w:r>
        <w:rPr>
          <w:lang w:val="en-US"/>
        </w:rPr>
        <w:t>Qt</w:t>
      </w:r>
      <w:r w:rsidRPr="00F813FD">
        <w:t xml:space="preserve"> </w:t>
      </w:r>
      <w:r>
        <w:rPr>
          <w:lang w:val="en-US"/>
        </w:rPr>
        <w:t>stuff</w:t>
      </w:r>
      <w:r>
        <w:t>». Выделить его и по правой кнопке мыши выбрать «Добавить»</w:t>
      </w:r>
    </w:p>
    <w:p w14:paraId="3FE8CCBF" w14:textId="77777777" w:rsidR="00B73516" w:rsidRPr="00CD74BB" w:rsidRDefault="00B73516" w:rsidP="00B73516">
      <w:pPr>
        <w:pStyle w:val="ac"/>
        <w:numPr>
          <w:ilvl w:val="0"/>
          <w:numId w:val="16"/>
        </w:numPr>
        <w:jc w:val="left"/>
      </w:pPr>
      <w:r>
        <w:t xml:space="preserve">В поле «Добавит новый элемент» ввести: </w:t>
      </w:r>
      <w:r w:rsidRPr="005026E4">
        <w:t>&lt;</w:t>
      </w:r>
      <w:r>
        <w:t>Па</w:t>
      </w:r>
      <w:r>
        <w:t>п</w:t>
      </w:r>
      <w:r>
        <w:t>ка</w:t>
      </w:r>
      <w:r>
        <w:rPr>
          <w:lang w:val="en-US"/>
        </w:rPr>
        <w:t> </w:t>
      </w:r>
      <w:r w:rsidRPr="005026E4">
        <w:t>QtSDK&gt;\pythongdb\python_2.7based</w:t>
      </w:r>
      <w:r w:rsidRPr="00141B92">
        <w:t>*</w:t>
      </w:r>
      <w:r w:rsidRPr="00B13057">
        <w:t xml:space="preserve"> </w:t>
      </w:r>
      <w:r>
        <w:br/>
      </w:r>
      <w:r w:rsidRPr="00B13057">
        <w:t xml:space="preserve">(* </w:t>
      </w:r>
      <w:r>
        <w:t>без обратной косой черты перед ней это не ошибка, так и надо писать)</w:t>
      </w:r>
    </w:p>
    <w:p w14:paraId="61038E8E" w14:textId="77777777" w:rsidR="00B73516" w:rsidRDefault="00B73516" w:rsidP="00B73516">
      <w:pPr>
        <w:pStyle w:val="ac"/>
        <w:numPr>
          <w:ilvl w:val="0"/>
          <w:numId w:val="16"/>
        </w:numPr>
      </w:pPr>
      <w:r>
        <w:t>Затем нажать кнопку «+» слева от поля ввода, а затем «Применить»</w:t>
      </w:r>
    </w:p>
    <w:p w14:paraId="6080CF40" w14:textId="77777777" w:rsidR="00B73516" w:rsidRDefault="00B73516" w:rsidP="00B73516">
      <w:pPr>
        <w:pStyle w:val="ac"/>
        <w:numPr>
          <w:ilvl w:val="0"/>
          <w:numId w:val="16"/>
        </w:numPr>
      </w:pPr>
      <w:r>
        <w:t>Далее повторить добавление для следующих элементов:</w:t>
      </w:r>
    </w:p>
    <w:p w14:paraId="489BB925" w14:textId="77777777" w:rsidR="00B73516" w:rsidRPr="009A60B5" w:rsidRDefault="00B73516" w:rsidP="00B73516">
      <w:pPr>
        <w:pStyle w:val="ac"/>
        <w:numPr>
          <w:ilvl w:val="1"/>
          <w:numId w:val="16"/>
        </w:numPr>
        <w:jc w:val="left"/>
      </w:pPr>
      <w:r w:rsidRPr="009A60B5">
        <w:t>&lt;</w:t>
      </w:r>
      <w:r>
        <w:t>Папка</w:t>
      </w:r>
      <w:r w:rsidRPr="009A60B5">
        <w:t xml:space="preserve"> </w:t>
      </w:r>
      <w:r w:rsidRPr="008F72BC">
        <w:rPr>
          <w:lang w:val="en-US"/>
        </w:rPr>
        <w:t>Temp</w:t>
      </w:r>
      <w:r w:rsidRPr="009A60B5">
        <w:t xml:space="preserve"> </w:t>
      </w:r>
      <w:r>
        <w:t>текущего</w:t>
      </w:r>
      <w:r w:rsidRPr="009A60B5">
        <w:t xml:space="preserve"> </w:t>
      </w:r>
      <w:r>
        <w:t>пользователя</w:t>
      </w:r>
      <w:r w:rsidRPr="009A60B5">
        <w:t>&gt;\*.</w:t>
      </w:r>
      <w:r>
        <w:rPr>
          <w:lang w:val="en-US"/>
        </w:rPr>
        <w:t>bat</w:t>
      </w:r>
      <w:r w:rsidRPr="009A60B5">
        <w:t xml:space="preserve"> </w:t>
      </w:r>
      <w:r w:rsidRPr="009A60B5">
        <w:br/>
        <w:t>(</w:t>
      </w:r>
      <w:r>
        <w:t>Для</w:t>
      </w:r>
      <w:r w:rsidRPr="009A60B5">
        <w:t xml:space="preserve"> </w:t>
      </w:r>
      <w:r>
        <w:rPr>
          <w:lang w:val="en-US"/>
        </w:rPr>
        <w:t>Windows</w:t>
      </w:r>
      <w:r w:rsidRPr="009A60B5">
        <w:t xml:space="preserve"> 7 </w:t>
      </w:r>
      <w:r>
        <w:t>это</w:t>
      </w:r>
      <w:r w:rsidRPr="009A60B5">
        <w:t xml:space="preserve"> </w:t>
      </w:r>
      <w:r>
        <w:t>папка</w:t>
      </w:r>
      <w:r w:rsidRPr="009A60B5">
        <w:t xml:space="preserve"> </w:t>
      </w:r>
      <w:r>
        <w:t>вида</w:t>
      </w:r>
      <w:r w:rsidRPr="009A60B5">
        <w:t xml:space="preserve">: </w:t>
      </w:r>
      <w:r w:rsidRPr="008F72BC">
        <w:rPr>
          <w:lang w:val="en-US"/>
        </w:rPr>
        <w:t>C</w:t>
      </w:r>
      <w:r w:rsidRPr="009A60B5">
        <w:t>:\</w:t>
      </w:r>
      <w:r w:rsidRPr="008F72BC">
        <w:rPr>
          <w:lang w:val="en-US"/>
        </w:rPr>
        <w:t>Users</w:t>
      </w:r>
      <w:r w:rsidRPr="009A60B5">
        <w:t>\</w:t>
      </w:r>
      <w:r w:rsidRPr="008F72BC">
        <w:rPr>
          <w:lang w:val="en-US"/>
        </w:rPr>
        <w:t>Maxim</w:t>
      </w:r>
      <w:r w:rsidRPr="009A60B5">
        <w:t>\</w:t>
      </w:r>
      <w:r w:rsidRPr="008F72BC">
        <w:rPr>
          <w:lang w:val="en-US"/>
        </w:rPr>
        <w:t>AppData</w:t>
      </w:r>
      <w:r w:rsidRPr="009A60B5">
        <w:t>\</w:t>
      </w:r>
      <w:r w:rsidRPr="008F72BC">
        <w:rPr>
          <w:lang w:val="en-US"/>
        </w:rPr>
        <w:t>Local</w:t>
      </w:r>
      <w:r w:rsidRPr="009A60B5">
        <w:t>\</w:t>
      </w:r>
      <w:r w:rsidRPr="008F72BC">
        <w:rPr>
          <w:lang w:val="en-US"/>
        </w:rPr>
        <w:t>Temp</w:t>
      </w:r>
      <w:r w:rsidRPr="009A60B5">
        <w:t xml:space="preserve">; </w:t>
      </w:r>
      <w:r>
        <w:t>для</w:t>
      </w:r>
      <w:r w:rsidRPr="009A60B5">
        <w:t xml:space="preserve"> </w:t>
      </w:r>
      <w:r>
        <w:rPr>
          <w:lang w:val="en-US"/>
        </w:rPr>
        <w:t>Windows</w:t>
      </w:r>
      <w:r w:rsidRPr="009A60B5">
        <w:t xml:space="preserve"> </w:t>
      </w:r>
      <w:r>
        <w:rPr>
          <w:lang w:val="en-US"/>
        </w:rPr>
        <w:t>XP</w:t>
      </w:r>
      <w:r w:rsidRPr="009A60B5">
        <w:t xml:space="preserve"> </w:t>
      </w:r>
      <w:r>
        <w:t>это</w:t>
      </w:r>
      <w:r w:rsidRPr="009A60B5">
        <w:t xml:space="preserve"> </w:t>
      </w:r>
      <w:r>
        <w:t>папка</w:t>
      </w:r>
      <w:r w:rsidRPr="009A60B5">
        <w:t xml:space="preserve"> </w:t>
      </w:r>
      <w:r>
        <w:t>вида</w:t>
      </w:r>
      <w:r w:rsidRPr="009A60B5">
        <w:t xml:space="preserve">: </w:t>
      </w:r>
      <w:r w:rsidRPr="008F72BC">
        <w:rPr>
          <w:lang w:val="en-US"/>
        </w:rPr>
        <w:t>C</w:t>
      </w:r>
      <w:r w:rsidRPr="009A60B5">
        <w:t>:\</w:t>
      </w:r>
      <w:r>
        <w:rPr>
          <w:lang w:val="en-US"/>
        </w:rPr>
        <w:t>Documents</w:t>
      </w:r>
      <w:r w:rsidRPr="009A60B5">
        <w:t xml:space="preserve"> </w:t>
      </w:r>
      <w:r>
        <w:rPr>
          <w:lang w:val="en-US"/>
        </w:rPr>
        <w:t>and</w:t>
      </w:r>
      <w:r w:rsidRPr="009A60B5">
        <w:t xml:space="preserve"> </w:t>
      </w:r>
      <w:r>
        <w:rPr>
          <w:lang w:val="en-US"/>
        </w:rPr>
        <w:t>Settings</w:t>
      </w:r>
      <w:r w:rsidRPr="009A60B5">
        <w:t>\</w:t>
      </w:r>
      <w:r w:rsidRPr="008F72BC">
        <w:rPr>
          <w:lang w:val="en-US"/>
        </w:rPr>
        <w:t>Maxim</w:t>
      </w:r>
      <w:r w:rsidRPr="009A60B5">
        <w:t>\</w:t>
      </w:r>
      <w:r w:rsidRPr="008F72BC">
        <w:rPr>
          <w:lang w:val="en-US"/>
        </w:rPr>
        <w:t>Local</w:t>
      </w:r>
      <w:r w:rsidRPr="009A60B5">
        <w:t xml:space="preserve"> </w:t>
      </w:r>
      <w:r>
        <w:rPr>
          <w:lang w:val="en-US"/>
        </w:rPr>
        <w:t>Settings</w:t>
      </w:r>
      <w:r w:rsidRPr="009A60B5">
        <w:t>\</w:t>
      </w:r>
      <w:r w:rsidRPr="008F72BC">
        <w:rPr>
          <w:lang w:val="en-US"/>
        </w:rPr>
        <w:t>Temp</w:t>
      </w:r>
      <w:r w:rsidRPr="009A60B5">
        <w:t>)</w:t>
      </w:r>
    </w:p>
    <w:p w14:paraId="191A93B0" w14:textId="77777777" w:rsidR="00B73516" w:rsidRDefault="00B73516" w:rsidP="00B73516">
      <w:pPr>
        <w:pStyle w:val="ac"/>
        <w:numPr>
          <w:ilvl w:val="1"/>
          <w:numId w:val="16"/>
        </w:numPr>
        <w:jc w:val="left"/>
      </w:pPr>
      <w:r w:rsidRPr="009A60B5">
        <w:t>&lt;</w:t>
      </w:r>
      <w:r>
        <w:t xml:space="preserve">Папка </w:t>
      </w:r>
      <w:r w:rsidRPr="009A60B5">
        <w:t>MinGW&gt;\bin*</w:t>
      </w:r>
      <w:r w:rsidRPr="009A60B5">
        <w:br/>
        <w:t>(</w:t>
      </w:r>
      <w:r>
        <w:t xml:space="preserve">Здесь папка именно того </w:t>
      </w:r>
      <w:r w:rsidRPr="009A60B5">
        <w:t>MinGW</w:t>
      </w:r>
      <w:r>
        <w:t>, который используется при компил</w:t>
      </w:r>
      <w:r>
        <w:t>я</w:t>
      </w:r>
      <w:r>
        <w:t xml:space="preserve">ции. У нас для компиляции используется </w:t>
      </w:r>
      <w:r>
        <w:rPr>
          <w:lang w:val="en-US"/>
        </w:rPr>
        <w:t>MinGW</w:t>
      </w:r>
      <w:r w:rsidRPr="009A60B5">
        <w:t xml:space="preserve"> </w:t>
      </w:r>
      <w:r>
        <w:t>не входящий в ко</w:t>
      </w:r>
      <w:r>
        <w:t>м</w:t>
      </w:r>
      <w:r>
        <w:t xml:space="preserve">плект </w:t>
      </w:r>
      <w:r>
        <w:rPr>
          <w:lang w:val="en-US"/>
        </w:rPr>
        <w:t>QtSDK</w:t>
      </w:r>
      <w:r>
        <w:t>, а устанавливаемый отдельно)</w:t>
      </w:r>
    </w:p>
    <w:p w14:paraId="2BA09936" w14:textId="77777777" w:rsidR="00B73516" w:rsidRDefault="00B73516" w:rsidP="00B73516">
      <w:pPr>
        <w:pStyle w:val="ac"/>
        <w:numPr>
          <w:ilvl w:val="1"/>
          <w:numId w:val="16"/>
        </w:numPr>
        <w:jc w:val="left"/>
      </w:pPr>
      <w:r w:rsidRPr="00CA68B7">
        <w:t>&lt;</w:t>
      </w:r>
      <w:r>
        <w:t xml:space="preserve">Папка где будут хранится проекты </w:t>
      </w:r>
      <w:r>
        <w:rPr>
          <w:lang w:val="en-US"/>
        </w:rPr>
        <w:t>Qt</w:t>
      </w:r>
      <w:r w:rsidRPr="00CA68B7">
        <w:t>&gt;*</w:t>
      </w:r>
    </w:p>
    <w:p w14:paraId="4B227107" w14:textId="77777777" w:rsidR="00B73516" w:rsidRDefault="00B73516" w:rsidP="00B73516">
      <w:pPr>
        <w:pStyle w:val="ac"/>
        <w:numPr>
          <w:ilvl w:val="1"/>
          <w:numId w:val="16"/>
        </w:numPr>
        <w:jc w:val="left"/>
      </w:pPr>
      <w:r w:rsidRPr="005026E4">
        <w:t>&lt;</w:t>
      </w:r>
      <w:r>
        <w:t>Папка</w:t>
      </w:r>
      <w:r>
        <w:rPr>
          <w:lang w:val="en-US"/>
        </w:rPr>
        <w:t> </w:t>
      </w:r>
      <w:r w:rsidRPr="005026E4">
        <w:t>QtSDK&gt;\</w:t>
      </w:r>
      <w:r>
        <w:t>QtCreator\bin*</w:t>
      </w:r>
    </w:p>
    <w:p w14:paraId="0356ED2B" w14:textId="77777777" w:rsidR="00B73516" w:rsidRPr="00CA68B7" w:rsidRDefault="00B73516" w:rsidP="00B73516">
      <w:pPr>
        <w:pStyle w:val="ac"/>
        <w:numPr>
          <w:ilvl w:val="1"/>
          <w:numId w:val="16"/>
        </w:numPr>
        <w:jc w:val="left"/>
      </w:pPr>
      <w:r w:rsidRPr="005026E4">
        <w:t>&lt;</w:t>
      </w:r>
      <w:r>
        <w:t>Папка</w:t>
      </w:r>
      <w:r>
        <w:rPr>
          <w:lang w:val="en-US"/>
        </w:rPr>
        <w:t> </w:t>
      </w:r>
      <w:r w:rsidRPr="005026E4">
        <w:t>QtSDK&gt;\</w:t>
      </w:r>
      <w:r w:rsidRPr="009B1992">
        <w:t>Desktop\Qt\4.8.1\mingw\bin*</w:t>
      </w:r>
    </w:p>
    <w:p w14:paraId="38D53302" w14:textId="77777777" w:rsidR="00B73516" w:rsidRDefault="00B73516" w:rsidP="00B73516">
      <w:pPr>
        <w:pStyle w:val="ac"/>
        <w:numPr>
          <w:ilvl w:val="0"/>
          <w:numId w:val="16"/>
        </w:numPr>
        <w:jc w:val="left"/>
      </w:pPr>
      <w:r>
        <w:t>Нажать кнопку «Применить»</w:t>
      </w:r>
    </w:p>
    <w:p w14:paraId="6612A9E4" w14:textId="77777777" w:rsidR="00B73516" w:rsidRDefault="00B73516" w:rsidP="00B73516">
      <w:pPr>
        <w:pStyle w:val="ac"/>
        <w:numPr>
          <w:ilvl w:val="0"/>
          <w:numId w:val="16"/>
        </w:numPr>
        <w:jc w:val="left"/>
      </w:pPr>
      <w:r>
        <w:t>Переходим на вкладку «Правила Проактивной Защиты»</w:t>
      </w:r>
    </w:p>
    <w:p w14:paraId="750C8BAF" w14:textId="77777777" w:rsidR="00B73516" w:rsidRPr="00861B37" w:rsidRDefault="00B73516" w:rsidP="00B73516">
      <w:pPr>
        <w:pStyle w:val="ac"/>
        <w:numPr>
          <w:ilvl w:val="0"/>
          <w:numId w:val="16"/>
        </w:numPr>
        <w:jc w:val="left"/>
      </w:pPr>
      <w:r>
        <w:t>Нажимаем кнопку «Добавить…», далее Выбрать</w:t>
      </w:r>
      <w:r w:rsidRPr="004A781C">
        <w:t>-&gt;</w:t>
      </w:r>
      <w:r>
        <w:t>Группы файлов</w:t>
      </w:r>
      <w:r w:rsidRPr="004A781C">
        <w:t>-&gt;</w:t>
      </w:r>
      <w:r>
        <w:rPr>
          <w:lang w:val="en-US"/>
        </w:rPr>
        <w:t>Qt</w:t>
      </w:r>
      <w:r w:rsidRPr="00861B37">
        <w:t xml:space="preserve"> </w:t>
      </w:r>
      <w:r>
        <w:rPr>
          <w:lang w:val="en-US"/>
        </w:rPr>
        <w:t>stuff</w:t>
      </w:r>
    </w:p>
    <w:p w14:paraId="7D579C13" w14:textId="77777777" w:rsidR="00B73516" w:rsidRDefault="00B73516" w:rsidP="00B73516">
      <w:pPr>
        <w:pStyle w:val="ac"/>
        <w:numPr>
          <w:ilvl w:val="0"/>
          <w:numId w:val="16"/>
        </w:numPr>
        <w:jc w:val="left"/>
      </w:pPr>
      <w:r>
        <w:t>Выбрать радио-кнопку «Применять пользовательскую политику»</w:t>
      </w:r>
    </w:p>
    <w:p w14:paraId="250B8D80" w14:textId="77777777" w:rsidR="00B73516" w:rsidRDefault="00B73516" w:rsidP="00B73516">
      <w:pPr>
        <w:pStyle w:val="ac"/>
        <w:numPr>
          <w:ilvl w:val="0"/>
          <w:numId w:val="16"/>
        </w:numPr>
        <w:jc w:val="left"/>
      </w:pPr>
      <w:r>
        <w:t>Далее выбрать Настроить</w:t>
      </w:r>
      <w:r w:rsidRPr="00B4132F">
        <w:t>-&gt;</w:t>
      </w:r>
      <w:r>
        <w:t>Запуск приложения-</w:t>
      </w:r>
      <w:r w:rsidRPr="00B4132F">
        <w:t>&gt; Изменить</w:t>
      </w:r>
      <w:r>
        <w:t>-</w:t>
      </w:r>
      <w:r w:rsidRPr="00B4132F">
        <w:t>&gt;</w:t>
      </w:r>
      <w:r>
        <w:t>Добавить-</w:t>
      </w:r>
      <w:r w:rsidRPr="007D4564">
        <w:t>&gt;</w:t>
      </w:r>
      <w:r>
        <w:t>Группы файлов-</w:t>
      </w:r>
      <w:r w:rsidRPr="007D4564">
        <w:t>&gt;</w:t>
      </w:r>
      <w:r>
        <w:t>Исполняемые файлы</w:t>
      </w:r>
      <w:r w:rsidRPr="00995AAD">
        <w:t>-&gt;</w:t>
      </w:r>
      <w:r>
        <w:rPr>
          <w:lang w:val="en-US"/>
        </w:rPr>
        <w:t>OK</w:t>
      </w:r>
      <w:r w:rsidRPr="00995AAD">
        <w:t>-&gt;</w:t>
      </w:r>
      <w:r>
        <w:rPr>
          <w:lang w:val="en-US"/>
        </w:rPr>
        <w:t>OK</w:t>
      </w:r>
      <w:r w:rsidRPr="00995AAD">
        <w:t>-&gt;</w:t>
      </w:r>
      <w:r>
        <w:t>Применить</w:t>
      </w:r>
    </w:p>
    <w:p w14:paraId="47402012" w14:textId="77777777" w:rsidR="00B73516" w:rsidRPr="00844C08" w:rsidRDefault="00B73516" w:rsidP="00B73516">
      <w:pPr>
        <w:pStyle w:val="ac"/>
        <w:numPr>
          <w:ilvl w:val="0"/>
          <w:numId w:val="16"/>
        </w:numPr>
        <w:jc w:val="left"/>
      </w:pPr>
      <w:r>
        <w:t xml:space="preserve">Перетащить </w:t>
      </w:r>
      <w:r>
        <w:rPr>
          <w:lang w:val="en-US"/>
        </w:rPr>
        <w:t>Qt</w:t>
      </w:r>
      <w:r w:rsidRPr="00861B37">
        <w:t xml:space="preserve"> </w:t>
      </w:r>
      <w:r>
        <w:rPr>
          <w:lang w:val="en-US"/>
        </w:rPr>
        <w:t>stuff</w:t>
      </w:r>
      <w:r>
        <w:t xml:space="preserve"> с помощью мыши на самый верх списка</w:t>
      </w:r>
    </w:p>
    <w:p w14:paraId="021B31B4" w14:textId="77777777" w:rsidR="00B73516" w:rsidRDefault="00B73516" w:rsidP="00B73516">
      <w:pPr>
        <w:pStyle w:val="ac"/>
        <w:numPr>
          <w:ilvl w:val="0"/>
          <w:numId w:val="16"/>
        </w:numPr>
        <w:jc w:val="left"/>
      </w:pPr>
      <w:r>
        <w:t>Далее во вкладке «Правила Проактивной Защиты» находим в списке «</w:t>
      </w:r>
      <w:r>
        <w:rPr>
          <w:lang w:val="en-US"/>
        </w:rPr>
        <w:t>C</w:t>
      </w:r>
      <w:r>
        <w:rPr>
          <w:lang w:val="en-US"/>
        </w:rPr>
        <w:t>O</w:t>
      </w:r>
      <w:r>
        <w:rPr>
          <w:lang w:val="en-US"/>
        </w:rPr>
        <w:t>MODO</w:t>
      </w:r>
      <w:r w:rsidRPr="002910B9">
        <w:t xml:space="preserve"> </w:t>
      </w:r>
      <w:r>
        <w:rPr>
          <w:lang w:val="en-US"/>
        </w:rPr>
        <w:t>Internet</w:t>
      </w:r>
      <w:r w:rsidRPr="002910B9">
        <w:t xml:space="preserve"> </w:t>
      </w:r>
      <w:r>
        <w:rPr>
          <w:lang w:val="en-US"/>
        </w:rPr>
        <w:t>Security</w:t>
      </w:r>
      <w:r>
        <w:t>». Нажимаем: Править…</w:t>
      </w:r>
      <w:r w:rsidRPr="00BB6736">
        <w:t>-&gt;</w:t>
      </w:r>
      <w:r>
        <w:t>Настроить-</w:t>
      </w:r>
      <w:r w:rsidRPr="00BB6736">
        <w:t>&gt;</w:t>
      </w:r>
      <w:r>
        <w:t>Настройка з</w:t>
      </w:r>
      <w:r>
        <w:t>а</w:t>
      </w:r>
      <w:r>
        <w:t>щиты</w:t>
      </w:r>
      <w:r w:rsidRPr="00BB6736">
        <w:t>-&gt;</w:t>
      </w:r>
      <w:r>
        <w:t>Межпроцессорный доступ к памяти-</w:t>
      </w:r>
      <w:r w:rsidRPr="00BB6736">
        <w:t>&gt; Изменить-&gt;</w:t>
      </w:r>
      <w:r>
        <w:t>Добавить</w:t>
      </w:r>
      <w:r w:rsidRPr="00E60885">
        <w:t>-&gt;</w:t>
      </w:r>
      <w:r>
        <w:t>Группы файлов</w:t>
      </w:r>
      <w:r w:rsidRPr="00E60885">
        <w:t>-&gt;</w:t>
      </w:r>
      <w:r>
        <w:rPr>
          <w:lang w:val="en-US"/>
        </w:rPr>
        <w:t>Qt</w:t>
      </w:r>
      <w:r w:rsidRPr="00E60885">
        <w:t xml:space="preserve"> </w:t>
      </w:r>
      <w:r>
        <w:rPr>
          <w:lang w:val="en-US"/>
        </w:rPr>
        <w:t>stuff</w:t>
      </w:r>
      <w:r w:rsidRPr="00E60885">
        <w:t>-&gt;</w:t>
      </w:r>
      <w:r>
        <w:t>Применить</w:t>
      </w:r>
      <w:r w:rsidRPr="00E60885">
        <w:t>-&gt; OK</w:t>
      </w:r>
      <w:r>
        <w:t>-</w:t>
      </w:r>
      <w:r w:rsidRPr="00E60885">
        <w:t>&gt;</w:t>
      </w:r>
      <w:r>
        <w:t>Применить-</w:t>
      </w:r>
      <w:r w:rsidRPr="00E60885">
        <w:t>&gt;</w:t>
      </w:r>
      <w:r>
        <w:rPr>
          <w:lang w:val="en-US"/>
        </w:rPr>
        <w:t>OK</w:t>
      </w:r>
    </w:p>
    <w:p w14:paraId="684E6DBA" w14:textId="77777777" w:rsidR="00B73516" w:rsidRPr="00CA68B7" w:rsidRDefault="00B73516" w:rsidP="00B73516">
      <w:pPr>
        <w:pStyle w:val="ac"/>
        <w:numPr>
          <w:ilvl w:val="0"/>
          <w:numId w:val="16"/>
        </w:numPr>
        <w:jc w:val="left"/>
      </w:pPr>
      <w:r>
        <w:t xml:space="preserve">Далее идем из окна </w:t>
      </w:r>
      <w:r>
        <w:rPr>
          <w:lang w:val="en-US"/>
        </w:rPr>
        <w:t>COMODO</w:t>
      </w:r>
      <w:r>
        <w:t xml:space="preserve"> в Защита+-</w:t>
      </w:r>
      <w:r w:rsidRPr="004C7AE2">
        <w:t>&gt;</w:t>
      </w:r>
      <w:r>
        <w:t>Настройки проактивной защиты</w:t>
      </w:r>
      <w:r w:rsidRPr="00AD090E">
        <w:t>-&gt; Настройки контроля исполнения приложений-&gt;Исключения</w:t>
      </w:r>
      <w:r w:rsidRPr="00144C80">
        <w:t>-&gt;</w:t>
      </w:r>
      <w:r>
        <w:t>Добавить</w:t>
      </w:r>
      <w:r w:rsidRPr="00144C80">
        <w:t>-&gt;</w:t>
      </w:r>
      <w:r>
        <w:t>Группы файлов</w:t>
      </w:r>
      <w:r w:rsidRPr="00144C80">
        <w:t>-&gt;</w:t>
      </w:r>
      <w:r>
        <w:rPr>
          <w:lang w:val="en-US"/>
        </w:rPr>
        <w:t>Qt</w:t>
      </w:r>
      <w:r w:rsidRPr="00144C80">
        <w:t xml:space="preserve"> </w:t>
      </w:r>
      <w:r>
        <w:rPr>
          <w:lang w:val="en-US"/>
        </w:rPr>
        <w:t>stuff</w:t>
      </w:r>
      <w:r w:rsidRPr="00144C80">
        <w:t>-&gt;</w:t>
      </w:r>
      <w:r>
        <w:t>Применить-</w:t>
      </w:r>
      <w:r w:rsidRPr="00144C80">
        <w:t>&gt;</w:t>
      </w:r>
      <w:r>
        <w:rPr>
          <w:lang w:val="en-US"/>
        </w:rPr>
        <w:t>OK</w:t>
      </w:r>
    </w:p>
    <w:p w14:paraId="23D46047" w14:textId="77777777" w:rsidR="00FF5E81" w:rsidRPr="00B73516" w:rsidRDefault="00FF5E81"/>
    <w:p w14:paraId="257E36E5" w14:textId="77777777" w:rsidR="00B73516" w:rsidRPr="00B73516" w:rsidRDefault="00B73516"/>
    <w:p w14:paraId="760CC462" w14:textId="77777777" w:rsidR="00B73516" w:rsidRPr="00B73516" w:rsidRDefault="00B73516"/>
    <w:p w14:paraId="62D6D198" w14:textId="77777777" w:rsidR="00E86EDA" w:rsidRDefault="00E86EDA" w:rsidP="0046159B">
      <w:pPr>
        <w:pStyle w:val="2"/>
      </w:pPr>
      <w:r>
        <w:lastRenderedPageBreak/>
        <w:t>Параметры проекта для IAR AVR</w:t>
      </w:r>
    </w:p>
    <w:p w14:paraId="6633A6EF" w14:textId="77777777" w:rsidR="00E86EDA" w:rsidRDefault="00E86EDA">
      <w:pPr>
        <w:rPr>
          <w:lang w:val="en-US"/>
        </w:rPr>
      </w:pPr>
    </w:p>
    <w:p w14:paraId="6697FC2F" w14:textId="77777777" w:rsidR="00E86EDA" w:rsidRPr="001F350D" w:rsidRDefault="00E86EDA" w:rsidP="003A58A6">
      <w:pPr>
        <w:numPr>
          <w:ilvl w:val="0"/>
          <w:numId w:val="4"/>
        </w:numPr>
        <w:tabs>
          <w:tab w:val="left" w:pos="7655"/>
        </w:tabs>
      </w:pPr>
      <w:r>
        <w:t xml:space="preserve">General </w:t>
      </w:r>
      <w:r>
        <w:rPr>
          <w:lang w:val="en-US"/>
        </w:rPr>
        <w:t>Options</w:t>
      </w:r>
    </w:p>
    <w:p w14:paraId="6FB27D59" w14:textId="77777777" w:rsidR="00E86EDA" w:rsidRPr="001F350D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</w:pPr>
      <w:r>
        <w:rPr>
          <w:lang w:val="en-US"/>
        </w:rPr>
        <w:t>Target</w:t>
      </w:r>
    </w:p>
    <w:p w14:paraId="2D7FBD37" w14:textId="77777777" w:rsidR="00E86EDA" w:rsidRPr="001F350D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</w:pPr>
      <w:r>
        <w:rPr>
          <w:lang w:val="en-US"/>
        </w:rPr>
        <w:t>Processor</w:t>
      </w:r>
      <w:r w:rsidRPr="001F350D">
        <w:t xml:space="preserve"> </w:t>
      </w:r>
      <w:r>
        <w:rPr>
          <w:lang w:val="en-US"/>
        </w:rPr>
        <w:t>configuration</w:t>
      </w:r>
      <w:r w:rsidRPr="001F350D">
        <w:tab/>
        <w:t>Выставить</w:t>
      </w:r>
    </w:p>
    <w:p w14:paraId="188AA074" w14:textId="77777777" w:rsidR="00004A96" w:rsidRPr="001F350D" w:rsidRDefault="00004A96" w:rsidP="003A58A6">
      <w:pPr>
        <w:numPr>
          <w:ilvl w:val="2"/>
          <w:numId w:val="4"/>
        </w:numPr>
        <w:tabs>
          <w:tab w:val="left" w:pos="7655"/>
          <w:tab w:val="left" w:pos="7972"/>
        </w:tabs>
      </w:pPr>
      <w:r>
        <w:rPr>
          <w:lang w:val="en-US"/>
        </w:rPr>
        <w:t>Memory</w:t>
      </w:r>
      <w:r w:rsidRPr="001F350D">
        <w:t xml:space="preserve"> </w:t>
      </w:r>
      <w:r>
        <w:rPr>
          <w:lang w:val="en-US"/>
        </w:rPr>
        <w:t>model</w:t>
      </w:r>
      <w:r w:rsidRPr="001F350D">
        <w:t xml:space="preserve"> (</w:t>
      </w:r>
      <w:r>
        <w:t>для</w:t>
      </w:r>
      <w:r w:rsidRPr="001F350D">
        <w:t xml:space="preserve"> </w:t>
      </w:r>
      <w:r>
        <w:rPr>
          <w:lang w:val="en-US"/>
        </w:rPr>
        <w:t>AVR</w:t>
      </w:r>
      <w:r w:rsidRPr="001F350D">
        <w:t>128)</w:t>
      </w:r>
      <w:r w:rsidRPr="001F350D">
        <w:tab/>
      </w:r>
      <w:r>
        <w:rPr>
          <w:lang w:val="en-US"/>
        </w:rPr>
        <w:t>Small</w:t>
      </w:r>
    </w:p>
    <w:p w14:paraId="193A41D5" w14:textId="77777777" w:rsidR="00E86EDA" w:rsidRPr="00004A96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Use</w:t>
      </w:r>
      <w:r w:rsidRPr="001F350D">
        <w:t xml:space="preserve"> </w:t>
      </w:r>
      <w:r>
        <w:rPr>
          <w:lang w:val="en-US"/>
        </w:rPr>
        <w:t>64-bit doubles</w:t>
      </w:r>
      <w:r>
        <w:rPr>
          <w:lang w:val="en-US"/>
        </w:rPr>
        <w:tab/>
      </w:r>
      <w:r>
        <w:t>Отметить</w:t>
      </w:r>
    </w:p>
    <w:p w14:paraId="6AFC4AFD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 w:rsidRPr="00004A96">
        <w:rPr>
          <w:lang w:val="en-US"/>
        </w:rPr>
        <w:t>L</w:t>
      </w:r>
      <w:r>
        <w:rPr>
          <w:lang w:val="en-US"/>
        </w:rPr>
        <w:t>ibrary Configuration</w:t>
      </w:r>
    </w:p>
    <w:p w14:paraId="6BD5B81B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Library</w:t>
      </w:r>
      <w:r>
        <w:rPr>
          <w:lang w:val="en-US"/>
        </w:rPr>
        <w:tab/>
      </w:r>
      <w:r w:rsidRPr="00004A96">
        <w:rPr>
          <w:lang w:val="en-US"/>
        </w:rPr>
        <w:t>Full</w:t>
      </w:r>
      <w:r>
        <w:rPr>
          <w:lang w:val="en-US"/>
        </w:rPr>
        <w:t xml:space="preserve"> DLIB</w:t>
      </w:r>
    </w:p>
    <w:p w14:paraId="0104C8BE" w14:textId="77777777" w:rsidR="00E86EDA" w:rsidRPr="00004A96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Library</w:t>
      </w:r>
      <w:r w:rsidRPr="00004A96">
        <w:rPr>
          <w:lang w:val="en-US"/>
        </w:rPr>
        <w:t xml:space="preserve"> Options</w:t>
      </w:r>
    </w:p>
    <w:p w14:paraId="2F95C7EA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Printf formatter</w:t>
      </w:r>
      <w:r>
        <w:rPr>
          <w:lang w:val="en-US"/>
        </w:rPr>
        <w:tab/>
        <w:t>Large</w:t>
      </w:r>
    </w:p>
    <w:p w14:paraId="202319E7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Scanf formatter</w:t>
      </w:r>
      <w:r>
        <w:rPr>
          <w:lang w:val="en-US"/>
        </w:rPr>
        <w:tab/>
        <w:t>Full</w:t>
      </w:r>
    </w:p>
    <w:p w14:paraId="7DA5733E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Heap Configuration</w:t>
      </w:r>
    </w:p>
    <w:p w14:paraId="4F42FC2F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NEAR_HEAP</w:t>
      </w:r>
      <w:r>
        <w:rPr>
          <w:lang w:val="en-US"/>
        </w:rPr>
        <w:tab/>
        <w:t>300</w:t>
      </w:r>
    </w:p>
    <w:p w14:paraId="57D17376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System</w:t>
      </w:r>
    </w:p>
    <w:p w14:paraId="19474E49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CSTACK</w:t>
      </w:r>
      <w:r>
        <w:rPr>
          <w:lang w:val="en-US"/>
        </w:rPr>
        <w:tab/>
        <w:t>600</w:t>
      </w:r>
    </w:p>
    <w:p w14:paraId="5F9306E2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RSTACK</w:t>
      </w:r>
      <w:r>
        <w:rPr>
          <w:lang w:val="en-US"/>
        </w:rPr>
        <w:tab/>
        <w:t>100</w:t>
      </w:r>
    </w:p>
    <w:p w14:paraId="267BE711" w14:textId="77777777" w:rsidR="00E02D24" w:rsidRDefault="00E02D24" w:rsidP="00E02D24">
      <w:pPr>
        <w:numPr>
          <w:ilvl w:val="2"/>
          <w:numId w:val="4"/>
        </w:numPr>
        <w:tabs>
          <w:tab w:val="left" w:pos="7655"/>
          <w:tab w:val="left" w:pos="7972"/>
        </w:tabs>
      </w:pPr>
      <w:r>
        <w:rPr>
          <w:lang w:val="en-US"/>
        </w:rPr>
        <w:t>Enable bit definitions</w:t>
      </w:r>
      <w:r>
        <w:t>…</w:t>
      </w:r>
      <w:r>
        <w:rPr>
          <w:lang w:val="en-US"/>
        </w:rPr>
        <w:tab/>
      </w:r>
      <w:r>
        <w:t>Отметить</w:t>
      </w:r>
    </w:p>
    <w:p w14:paraId="7A5C3E48" w14:textId="77777777" w:rsidR="00E86EDA" w:rsidRDefault="00E86EDA" w:rsidP="003A58A6">
      <w:pPr>
        <w:shd w:val="clear" w:color="auto" w:fill="CCFFCC"/>
        <w:tabs>
          <w:tab w:val="left" w:pos="7612"/>
          <w:tab w:val="left" w:pos="7655"/>
        </w:tabs>
        <w:ind w:left="1800"/>
      </w:pPr>
      <w:r>
        <w:t>При подключении ОЗУ 64 кБ включить:</w:t>
      </w:r>
    </w:p>
    <w:p w14:paraId="3FCE3875" w14:textId="77777777" w:rsidR="00E86EDA" w:rsidRDefault="00E86EDA" w:rsidP="003A58A6">
      <w:pPr>
        <w:numPr>
          <w:ilvl w:val="2"/>
          <w:numId w:val="4"/>
        </w:numPr>
        <w:shd w:val="clear" w:color="auto" w:fill="CCFFCC"/>
        <w:tabs>
          <w:tab w:val="left" w:pos="7655"/>
          <w:tab w:val="left" w:pos="7972"/>
        </w:tabs>
      </w:pPr>
      <w:r>
        <w:rPr>
          <w:lang w:val="en-US"/>
        </w:rPr>
        <w:t>Enable external memory bus</w:t>
      </w:r>
      <w:r>
        <w:rPr>
          <w:lang w:val="en-US"/>
        </w:rPr>
        <w:tab/>
      </w:r>
      <w:r>
        <w:t>Отметить</w:t>
      </w:r>
    </w:p>
    <w:p w14:paraId="6558B459" w14:textId="77777777" w:rsidR="00E86EDA" w:rsidRDefault="00E86EDA" w:rsidP="003A58A6">
      <w:pPr>
        <w:numPr>
          <w:ilvl w:val="2"/>
          <w:numId w:val="4"/>
        </w:numPr>
        <w:shd w:val="clear" w:color="auto" w:fill="CCFFCC"/>
        <w:tabs>
          <w:tab w:val="left" w:pos="7655"/>
          <w:tab w:val="left" w:pos="7972"/>
        </w:tabs>
        <w:rPr>
          <w:lang w:val="en-US"/>
        </w:rPr>
      </w:pPr>
      <w:r>
        <w:t xml:space="preserve">RAM </w:t>
      </w:r>
      <w:r>
        <w:rPr>
          <w:lang w:val="en-US"/>
        </w:rPr>
        <w:t>Base</w:t>
      </w:r>
      <w:r>
        <w:rPr>
          <w:lang w:val="en-US"/>
        </w:rPr>
        <w:tab/>
        <w:t>0x2200</w:t>
      </w:r>
    </w:p>
    <w:p w14:paraId="170B9DFD" w14:textId="77777777" w:rsidR="00E86EDA" w:rsidRDefault="00E86EDA" w:rsidP="003A58A6">
      <w:pPr>
        <w:numPr>
          <w:ilvl w:val="2"/>
          <w:numId w:val="4"/>
        </w:numPr>
        <w:shd w:val="clear" w:color="auto" w:fill="CCFFCC"/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Memory size</w:t>
      </w:r>
      <w:r>
        <w:rPr>
          <w:lang w:val="en-US"/>
        </w:rPr>
        <w:tab/>
        <w:t>0xDD00</w:t>
      </w:r>
    </w:p>
    <w:p w14:paraId="33B8BCB7" w14:textId="77777777" w:rsidR="00E86EDA" w:rsidRDefault="00E86EDA" w:rsidP="003A58A6">
      <w:pPr>
        <w:numPr>
          <w:ilvl w:val="2"/>
          <w:numId w:val="4"/>
        </w:numPr>
        <w:shd w:val="clear" w:color="auto" w:fill="CCFFCC"/>
        <w:tabs>
          <w:tab w:val="left" w:pos="7655"/>
          <w:tab w:val="left" w:pos="7972"/>
        </w:tabs>
        <w:rPr>
          <w:lang w:val="en-US"/>
        </w:rPr>
      </w:pPr>
      <w:r>
        <w:t>Остальное в External Mem…</w:t>
      </w:r>
      <w:r>
        <w:tab/>
      </w:r>
      <w:r>
        <w:rPr>
          <w:lang w:val="en-US"/>
        </w:rPr>
        <w:t>0</w:t>
      </w:r>
    </w:p>
    <w:p w14:paraId="512C8F19" w14:textId="77777777" w:rsidR="00E86EDA" w:rsidRDefault="00E86EDA" w:rsidP="003A58A6">
      <w:pPr>
        <w:shd w:val="clear" w:color="auto" w:fill="CCFFCC"/>
        <w:tabs>
          <w:tab w:val="left" w:pos="7612"/>
          <w:tab w:val="left" w:pos="7655"/>
        </w:tabs>
        <w:ind w:left="1800"/>
      </w:pPr>
      <w:r>
        <w:t>Конец подключения ОЗУ</w:t>
      </w:r>
    </w:p>
    <w:p w14:paraId="357A8B06" w14:textId="77777777" w:rsidR="00E86EDA" w:rsidRDefault="00E86EDA" w:rsidP="003A58A6">
      <w:pPr>
        <w:numPr>
          <w:ilvl w:val="0"/>
          <w:numId w:val="4"/>
        </w:numPr>
        <w:tabs>
          <w:tab w:val="left" w:pos="6532"/>
          <w:tab w:val="left" w:pos="7655"/>
        </w:tabs>
      </w:pPr>
      <w:r>
        <w:rPr>
          <w:lang w:val="en-US"/>
        </w:rPr>
        <w:t>С</w:t>
      </w:r>
      <w:r>
        <w:t>/С++ Compiler</w:t>
      </w:r>
    </w:p>
    <w:p w14:paraId="39342FF5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Language</w:t>
      </w:r>
      <w:r>
        <w:rPr>
          <w:lang w:val="en-US"/>
        </w:rPr>
        <w:tab/>
        <w:t>Extended Embedded C++</w:t>
      </w:r>
    </w:p>
    <w:p w14:paraId="2220AE7C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Preprocessor</w:t>
      </w:r>
    </w:p>
    <w:p w14:paraId="5AD294C6" w14:textId="77777777" w:rsidR="0093261F" w:rsidRPr="0093261F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Additional include directories</w:t>
      </w:r>
      <w:r w:rsidR="0093261F">
        <w:t>:</w:t>
      </w:r>
    </w:p>
    <w:p w14:paraId="5BA265F1" w14:textId="77777777" w:rsidR="0093261F" w:rsidRPr="0093261F" w:rsidRDefault="00E86EDA" w:rsidP="003A58A6">
      <w:pPr>
        <w:tabs>
          <w:tab w:val="left" w:pos="7655"/>
          <w:tab w:val="left" w:pos="7972"/>
        </w:tabs>
        <w:ind w:left="2127"/>
        <w:rPr>
          <w:lang w:val="en-US"/>
        </w:rPr>
      </w:pPr>
      <w:r>
        <w:rPr>
          <w:lang w:val="en-US"/>
        </w:rPr>
        <w:t>$P</w:t>
      </w:r>
      <w:r w:rsidR="0093261F">
        <w:rPr>
          <w:lang w:val="en-US"/>
        </w:rPr>
        <w:t>ROJ_DIR$\..\mxsrclib\arch\avr\</w:t>
      </w:r>
    </w:p>
    <w:p w14:paraId="002DAB9E" w14:textId="77777777" w:rsidR="00E86EDA" w:rsidRDefault="00E86EDA" w:rsidP="003A58A6">
      <w:pPr>
        <w:tabs>
          <w:tab w:val="left" w:pos="7655"/>
          <w:tab w:val="left" w:pos="7972"/>
        </w:tabs>
        <w:ind w:left="2127"/>
        <w:rPr>
          <w:lang w:val="en-US"/>
        </w:rPr>
      </w:pPr>
      <w:r>
        <w:rPr>
          <w:lang w:val="en-US"/>
        </w:rPr>
        <w:t>$PROJ_DIR$\..\mxsrclib\</w:t>
      </w:r>
    </w:p>
    <w:p w14:paraId="731D7070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Diagnostics</w:t>
      </w:r>
    </w:p>
    <w:p w14:paraId="4B6F60B0" w14:textId="77777777" w:rsidR="00E86EDA" w:rsidRPr="0093261F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Enable remarks</w:t>
      </w:r>
      <w:r w:rsidRPr="0093261F">
        <w:rPr>
          <w:lang w:val="en-US"/>
        </w:rPr>
        <w:tab/>
      </w:r>
      <w:r w:rsidR="00E870B4">
        <w:t>Отметить</w:t>
      </w:r>
    </w:p>
    <w:p w14:paraId="0ADD2CA9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11624"/>
        </w:tabs>
        <w:ind w:left="5812" w:hanging="4012"/>
        <w:rPr>
          <w:lang w:val="en-US"/>
        </w:rPr>
      </w:pPr>
      <w:r>
        <w:rPr>
          <w:lang w:val="en-US"/>
        </w:rPr>
        <w:t xml:space="preserve">Suppress these diagnostics </w:t>
      </w:r>
      <w:r w:rsidRPr="00282832">
        <w:rPr>
          <w:lang w:val="en-US"/>
        </w:rPr>
        <w:tab/>
      </w:r>
      <w:r>
        <w:rPr>
          <w:lang w:val="en-US"/>
        </w:rPr>
        <w:t>Pe161, Ta006, Pa089, Pe340, Pe261, Pe961, Pe381</w:t>
      </w:r>
      <w:r w:rsidR="00AE2F23" w:rsidRPr="00004A96">
        <w:rPr>
          <w:lang w:val="en-US"/>
        </w:rPr>
        <w:t>, P</w:t>
      </w:r>
      <w:r w:rsidR="00AE2F23">
        <w:rPr>
          <w:lang w:val="en-US"/>
        </w:rPr>
        <w:t>a</w:t>
      </w:r>
      <w:r w:rsidR="00AE2F23" w:rsidRPr="00004A96">
        <w:rPr>
          <w:lang w:val="en-US"/>
        </w:rPr>
        <w:t>091</w:t>
      </w:r>
    </w:p>
    <w:p w14:paraId="6207185F" w14:textId="77777777" w:rsidR="00E86EDA" w:rsidRPr="0093261F" w:rsidRDefault="00E86EDA" w:rsidP="003A58A6">
      <w:pPr>
        <w:numPr>
          <w:ilvl w:val="0"/>
          <w:numId w:val="4"/>
        </w:numPr>
        <w:tabs>
          <w:tab w:val="left" w:pos="6532"/>
          <w:tab w:val="left" w:pos="7655"/>
        </w:tabs>
        <w:rPr>
          <w:lang w:val="en-US"/>
        </w:rPr>
      </w:pPr>
      <w:r w:rsidRPr="0093261F">
        <w:rPr>
          <w:lang w:val="en-US"/>
        </w:rPr>
        <w:t>Linker</w:t>
      </w:r>
    </w:p>
    <w:p w14:paraId="453EF191" w14:textId="77777777" w:rsidR="00E86EDA" w:rsidRDefault="00E86EDA" w:rsidP="003A58A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Output</w:t>
      </w:r>
    </w:p>
    <w:p w14:paraId="1AC62796" w14:textId="77777777" w:rsidR="007C4651" w:rsidRPr="007C4651" w:rsidRDefault="007C4651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t>Output</w:t>
      </w:r>
      <w:r>
        <w:rPr>
          <w:lang w:val="en-US"/>
        </w:rPr>
        <w:t xml:space="preserve"> file – Override default</w:t>
      </w:r>
      <w:r>
        <w:rPr>
          <w:lang w:val="en-US"/>
        </w:rPr>
        <w:tab/>
      </w:r>
      <w:r>
        <w:t>Отметить</w:t>
      </w:r>
    </w:p>
    <w:p w14:paraId="3EE96C26" w14:textId="77777777" w:rsidR="007C4651" w:rsidRDefault="003A58A6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 w:rsidRPr="00E02D24">
        <w:rPr>
          <w:lang w:val="en-US"/>
        </w:rPr>
        <w:t>Output</w:t>
      </w:r>
      <w:r>
        <w:rPr>
          <w:lang w:val="en-US"/>
        </w:rPr>
        <w:t xml:space="preserve"> file</w:t>
      </w:r>
      <w:r w:rsidRPr="00E02D24">
        <w:rPr>
          <w:lang w:val="en-US"/>
        </w:rPr>
        <w:tab/>
        <w:t>$PROJ_FNAME$.hex</w:t>
      </w:r>
    </w:p>
    <w:p w14:paraId="1BE6D2A9" w14:textId="77777777" w:rsidR="00E02D24" w:rsidRPr="007C4651" w:rsidRDefault="00E02D24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Other</w:t>
      </w:r>
      <w:r>
        <w:rPr>
          <w:lang w:val="en-US"/>
        </w:rPr>
        <w:tab/>
        <w:t>Выбрано</w:t>
      </w:r>
    </w:p>
    <w:p w14:paraId="012C639B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Output</w:t>
      </w:r>
      <w:r>
        <w:t xml:space="preserve"> </w:t>
      </w:r>
      <w:r>
        <w:rPr>
          <w:lang w:val="en-US"/>
        </w:rPr>
        <w:t>format</w:t>
      </w:r>
      <w:r>
        <w:tab/>
      </w:r>
      <w:r>
        <w:rPr>
          <w:lang w:val="en-US"/>
        </w:rPr>
        <w:t>intel-</w:t>
      </w:r>
      <w:r w:rsidR="00806894">
        <w:rPr>
          <w:lang w:val="en-US"/>
        </w:rPr>
        <w:t>extended</w:t>
      </w:r>
    </w:p>
    <w:p w14:paraId="1EF5EC5B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Format variant</w:t>
      </w:r>
      <w:r>
        <w:rPr>
          <w:lang w:val="en-US"/>
        </w:rPr>
        <w:tab/>
        <w:t>None</w:t>
      </w:r>
    </w:p>
    <w:p w14:paraId="5B7917A1" w14:textId="77777777" w:rsidR="00E86EDA" w:rsidRDefault="00E86EDA" w:rsidP="003A58A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Module-local symbols</w:t>
      </w:r>
      <w:r>
        <w:rPr>
          <w:lang w:val="en-US"/>
        </w:rPr>
        <w:tab/>
        <w:t>Include all</w:t>
      </w:r>
    </w:p>
    <w:p w14:paraId="4F8C6626" w14:textId="77777777" w:rsidR="00E86EDA" w:rsidRDefault="00E86EDA">
      <w:pPr>
        <w:tabs>
          <w:tab w:val="left" w:pos="5812"/>
        </w:tabs>
        <w:rPr>
          <w:lang w:val="en-US"/>
        </w:rPr>
      </w:pPr>
    </w:p>
    <w:p w14:paraId="58379C1D" w14:textId="77777777" w:rsidR="00FA72BE" w:rsidRPr="00FA72BE" w:rsidRDefault="00FA72BE" w:rsidP="0046159B">
      <w:pPr>
        <w:pStyle w:val="2"/>
      </w:pPr>
      <w:r w:rsidRPr="00FA72BE">
        <w:rPr>
          <w:lang w:val="en-US"/>
        </w:rPr>
        <w:lastRenderedPageBreak/>
        <w:t>Fuses</w:t>
      </w:r>
      <w:r w:rsidRPr="00E02D24">
        <w:t xml:space="preserve"> </w:t>
      </w:r>
      <w:r w:rsidR="00D6142E">
        <w:t xml:space="preserve">и </w:t>
      </w:r>
      <w:r w:rsidR="00D6142E" w:rsidRPr="005F30A5">
        <w:rPr>
          <w:lang w:val="en-US"/>
        </w:rPr>
        <w:t>LockBits</w:t>
      </w:r>
      <w:r w:rsidR="00D6142E">
        <w:t xml:space="preserve"> </w:t>
      </w:r>
      <w:r w:rsidRPr="005F30A5">
        <w:t>для</w:t>
      </w:r>
      <w:r w:rsidRPr="00E02D24">
        <w:t xml:space="preserve"> </w:t>
      </w:r>
      <w:r w:rsidRPr="00FA72BE">
        <w:rPr>
          <w:lang w:val="en-US"/>
        </w:rPr>
        <w:t>AVR</w:t>
      </w:r>
      <w:r w:rsidRPr="00E02D24">
        <w:t xml:space="preserve">2561 </w:t>
      </w:r>
      <w:r w:rsidRPr="005F30A5">
        <w:t>платы</w:t>
      </w:r>
      <w:r w:rsidRPr="00E02D24">
        <w:t xml:space="preserve"> УПМС </w:t>
      </w:r>
      <w:r w:rsidRPr="00FA72BE">
        <w:t>разработки</w:t>
      </w:r>
      <w:r w:rsidRPr="00E02D24">
        <w:t xml:space="preserve"> </w:t>
      </w:r>
      <w:r w:rsidRPr="00FA72BE">
        <w:t>осени 2010</w:t>
      </w:r>
    </w:p>
    <w:p w14:paraId="686CFC58" w14:textId="77777777" w:rsidR="00FA72BE" w:rsidRDefault="00FA72BE" w:rsidP="00F937E3">
      <w:pPr>
        <w:keepNext/>
        <w:tabs>
          <w:tab w:val="left" w:pos="5812"/>
        </w:tabs>
        <w:rPr>
          <w:lang w:val="en-US"/>
        </w:rPr>
      </w:pPr>
    </w:p>
    <w:p w14:paraId="3819A6D1" w14:textId="77777777" w:rsidR="002B3789" w:rsidRPr="002B3789" w:rsidRDefault="002B3789" w:rsidP="00F937E3">
      <w:pPr>
        <w:keepNext/>
        <w:tabs>
          <w:tab w:val="left" w:pos="5812"/>
        </w:tabs>
      </w:pPr>
      <w:r w:rsidRPr="002B3789">
        <w:t xml:space="preserve">Когда </w:t>
      </w:r>
      <w:r>
        <w:t xml:space="preserve">контроллер прошивается в первый раз, то он тактируется от внутреннего </w:t>
      </w:r>
      <w:r>
        <w:rPr>
          <w:lang w:val="en-US"/>
        </w:rPr>
        <w:t>RC</w:t>
      </w:r>
      <w:r>
        <w:t xml:space="preserve">-генератора на частоте 1 МГц. Поэтому при первой прошивке </w:t>
      </w:r>
      <w:r>
        <w:rPr>
          <w:lang w:val="en-US"/>
        </w:rPr>
        <w:t>Fuse</w:t>
      </w:r>
      <w:r>
        <w:t xml:space="preserve"> необходимо в</w:t>
      </w:r>
      <w:r>
        <w:t>ы</w:t>
      </w:r>
      <w:r>
        <w:t>ставлять частоту на программаторе 250 кГц, т. к. она должна быть в 4 раза ниже ч</w:t>
      </w:r>
      <w:r>
        <w:t>а</w:t>
      </w:r>
      <w:r>
        <w:t>стоты контроллера.</w:t>
      </w:r>
    </w:p>
    <w:p w14:paraId="4B217A84" w14:textId="77777777" w:rsidR="00F937E3" w:rsidRPr="00F937E3" w:rsidRDefault="00F937E3" w:rsidP="00F937E3">
      <w:pPr>
        <w:keepNext/>
        <w:tabs>
          <w:tab w:val="left" w:pos="5812"/>
        </w:tabs>
      </w:pPr>
      <w:r>
        <w:t>Fuse программируются с помощью AVR</w:t>
      </w:r>
      <w:r w:rsidRPr="00E02D24">
        <w:t xml:space="preserve"> </w:t>
      </w:r>
      <w:r>
        <w:rPr>
          <w:lang w:val="en-US"/>
        </w:rPr>
        <w:t>Studio</w:t>
      </w:r>
    </w:p>
    <w:p w14:paraId="5E65E495" w14:textId="77777777" w:rsidR="00FA72BE" w:rsidRDefault="00F937E3" w:rsidP="00F937E3">
      <w:pPr>
        <w:keepNext/>
        <w:tabs>
          <w:tab w:val="left" w:pos="5812"/>
        </w:tabs>
      </w:pPr>
      <w:r>
        <w:t>Установлены только</w:t>
      </w:r>
      <w:r w:rsidR="00D6142E">
        <w:t xml:space="preserve"> Fuse</w:t>
      </w:r>
      <w:r>
        <w:t>:</w:t>
      </w:r>
    </w:p>
    <w:p w14:paraId="05FEFEAD" w14:textId="77777777" w:rsidR="00F937E3" w:rsidRDefault="00D6142E" w:rsidP="00D6142E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Brown-out … 4.3 V …</w:t>
      </w:r>
    </w:p>
    <w:p w14:paraId="227CDE75" w14:textId="77777777" w:rsidR="007E4D0D" w:rsidRPr="00D6142E" w:rsidRDefault="007E4D0D" w:rsidP="00D6142E">
      <w:pPr>
        <w:numPr>
          <w:ilvl w:val="0"/>
          <w:numId w:val="10"/>
        </w:numPr>
        <w:tabs>
          <w:tab w:val="left" w:pos="5812"/>
        </w:tabs>
      </w:pPr>
      <w:r>
        <w:t>Preserve EEPROM …</w:t>
      </w:r>
    </w:p>
    <w:p w14:paraId="2B6EFD68" w14:textId="77777777" w:rsidR="00D6142E" w:rsidRPr="00D6142E" w:rsidRDefault="00D6142E" w:rsidP="00D6142E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Boot Flash … 4096 …</w:t>
      </w:r>
    </w:p>
    <w:p w14:paraId="5BFC3C85" w14:textId="77777777" w:rsidR="00D6142E" w:rsidRPr="00D6142E" w:rsidRDefault="00D6142E" w:rsidP="00D6142E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Clock output …</w:t>
      </w:r>
    </w:p>
    <w:p w14:paraId="76AAADEE" w14:textId="77777777" w:rsidR="00D6142E" w:rsidRDefault="00D6142E" w:rsidP="00D6142E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Ext. Clock … 65 ms …</w:t>
      </w:r>
    </w:p>
    <w:p w14:paraId="0CDF67B8" w14:textId="77777777" w:rsidR="00F937E3" w:rsidRPr="009D4C7A" w:rsidRDefault="009D4C7A">
      <w:pPr>
        <w:tabs>
          <w:tab w:val="left" w:pos="5812"/>
        </w:tabs>
      </w:pPr>
      <w:r>
        <w:t>В LockBits  устанавливаем «</w:t>
      </w:r>
      <w:r>
        <w:rPr>
          <w:lang w:val="en-US"/>
        </w:rPr>
        <w:t>Mode</w:t>
      </w:r>
      <w:r w:rsidRPr="00E02D24">
        <w:t>3 …</w:t>
      </w:r>
      <w:r>
        <w:t>».</w:t>
      </w:r>
      <w:r w:rsidRPr="00E02D24">
        <w:t xml:space="preserve"> </w:t>
      </w:r>
      <w:r>
        <w:t>Все остальное по умолчанию.</w:t>
      </w:r>
    </w:p>
    <w:p w14:paraId="719AB2D1" w14:textId="77777777" w:rsidR="005F30A5" w:rsidRDefault="005F30A5">
      <w:pPr>
        <w:tabs>
          <w:tab w:val="left" w:pos="5812"/>
        </w:tabs>
        <w:rPr>
          <w:lang w:val="en-US"/>
        </w:rPr>
      </w:pPr>
    </w:p>
    <w:p w14:paraId="56CAE5E0" w14:textId="77777777" w:rsidR="009E3601" w:rsidRPr="0016290E" w:rsidRDefault="009E3601" w:rsidP="0046159B">
      <w:pPr>
        <w:pStyle w:val="2"/>
        <w:rPr>
          <w:lang w:val="en-US"/>
        </w:rPr>
      </w:pPr>
      <w:r w:rsidRPr="00FA72BE">
        <w:rPr>
          <w:lang w:val="en-US"/>
        </w:rPr>
        <w:t>Fuses</w:t>
      </w:r>
      <w:r w:rsidRPr="0016290E">
        <w:rPr>
          <w:lang w:val="en-US"/>
        </w:rPr>
        <w:t xml:space="preserve"> </w:t>
      </w:r>
      <w:r>
        <w:t>и</w:t>
      </w:r>
      <w:r w:rsidRPr="0016290E">
        <w:rPr>
          <w:lang w:val="en-US"/>
        </w:rPr>
        <w:t xml:space="preserve"> </w:t>
      </w:r>
      <w:r w:rsidRPr="005F30A5">
        <w:rPr>
          <w:lang w:val="en-US"/>
        </w:rPr>
        <w:t>LockBits</w:t>
      </w:r>
      <w:r w:rsidRPr="0016290E">
        <w:rPr>
          <w:lang w:val="en-US"/>
        </w:rPr>
        <w:t xml:space="preserve"> </w:t>
      </w:r>
      <w:r w:rsidRPr="005F30A5">
        <w:t>для</w:t>
      </w:r>
      <w:r w:rsidRPr="0016290E">
        <w:rPr>
          <w:lang w:val="en-US"/>
        </w:rPr>
        <w:t xml:space="preserve"> </w:t>
      </w:r>
      <w:r w:rsidRPr="00FA72BE">
        <w:rPr>
          <w:lang w:val="en-US"/>
        </w:rPr>
        <w:t>AVR</w:t>
      </w:r>
      <w:r w:rsidRPr="0016290E">
        <w:rPr>
          <w:lang w:val="en-US"/>
        </w:rPr>
        <w:t xml:space="preserve">2561 </w:t>
      </w:r>
      <w:r w:rsidRPr="005F30A5">
        <w:t>платы</w:t>
      </w:r>
      <w:r w:rsidRPr="0016290E">
        <w:rPr>
          <w:lang w:val="en-US"/>
        </w:rPr>
        <w:t xml:space="preserve"> </w:t>
      </w:r>
      <w:r w:rsidR="00AC4B4E" w:rsidRPr="00AC4B4E">
        <w:rPr>
          <w:lang w:val="en-US"/>
        </w:rPr>
        <w:t>ГТЧ</w:t>
      </w:r>
    </w:p>
    <w:p w14:paraId="40E19638" w14:textId="77777777" w:rsidR="009E3601" w:rsidRPr="0016290E" w:rsidRDefault="009E3601" w:rsidP="009E3601">
      <w:pPr>
        <w:keepNext/>
        <w:tabs>
          <w:tab w:val="left" w:pos="5812"/>
        </w:tabs>
        <w:rPr>
          <w:lang w:val="en-US"/>
        </w:rPr>
      </w:pPr>
    </w:p>
    <w:p w14:paraId="294CC600" w14:textId="77777777" w:rsidR="009E3601" w:rsidRPr="00F937E3" w:rsidRDefault="009E3601" w:rsidP="009E3601">
      <w:pPr>
        <w:keepNext/>
        <w:tabs>
          <w:tab w:val="left" w:pos="5812"/>
        </w:tabs>
      </w:pPr>
      <w:r>
        <w:t>Fuse программируются с помощью AVR</w:t>
      </w:r>
      <w:r w:rsidRPr="00E02D24">
        <w:t xml:space="preserve"> </w:t>
      </w:r>
      <w:r>
        <w:rPr>
          <w:lang w:val="en-US"/>
        </w:rPr>
        <w:t>Studio</w:t>
      </w:r>
    </w:p>
    <w:p w14:paraId="0154B7CF" w14:textId="77777777" w:rsidR="009E3601" w:rsidRDefault="009E3601" w:rsidP="009E3601">
      <w:pPr>
        <w:keepNext/>
        <w:tabs>
          <w:tab w:val="left" w:pos="5812"/>
        </w:tabs>
      </w:pPr>
      <w:r>
        <w:t>Установлены только Fuse:</w:t>
      </w:r>
    </w:p>
    <w:p w14:paraId="2A1C3074" w14:textId="77777777" w:rsidR="009E3601" w:rsidRDefault="009E3601" w:rsidP="009E3601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Brown-out … 4.3 V …</w:t>
      </w:r>
    </w:p>
    <w:p w14:paraId="167BAB16" w14:textId="77777777" w:rsidR="009E3601" w:rsidRPr="00D6142E" w:rsidRDefault="009E3601" w:rsidP="009E3601">
      <w:pPr>
        <w:numPr>
          <w:ilvl w:val="0"/>
          <w:numId w:val="10"/>
        </w:numPr>
        <w:tabs>
          <w:tab w:val="left" w:pos="5812"/>
        </w:tabs>
      </w:pPr>
      <w:r>
        <w:t>Preserve EEPROM …</w:t>
      </w:r>
    </w:p>
    <w:p w14:paraId="215F1AE9" w14:textId="77777777" w:rsidR="009E3601" w:rsidRDefault="009E3601" w:rsidP="009E3601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Boot Flash … 4096 …</w:t>
      </w:r>
    </w:p>
    <w:p w14:paraId="58982968" w14:textId="77777777" w:rsidR="00813495" w:rsidRPr="00D6142E" w:rsidRDefault="00813495" w:rsidP="009E3601">
      <w:pPr>
        <w:numPr>
          <w:ilvl w:val="0"/>
          <w:numId w:val="10"/>
        </w:numPr>
        <w:tabs>
          <w:tab w:val="left" w:pos="5812"/>
        </w:tabs>
      </w:pPr>
      <w:r w:rsidRPr="0016290E">
        <w:rPr>
          <w:lang w:val="en-US"/>
        </w:rPr>
        <w:t>Ext. Cr</w:t>
      </w:r>
      <w:r>
        <w:rPr>
          <w:lang w:val="en-US"/>
        </w:rPr>
        <w:t>y</w:t>
      </w:r>
      <w:r w:rsidRPr="0016290E">
        <w:rPr>
          <w:lang w:val="en-US"/>
        </w:rPr>
        <w:t>stal …</w:t>
      </w:r>
      <w:r w:rsidR="00DF4490">
        <w:rPr>
          <w:lang w:val="en-US"/>
        </w:rPr>
        <w:t xml:space="preserve"> 8,0-   MHz … 16 CK + 65 ms … (</w:t>
      </w:r>
      <w:r w:rsidR="00DF4490" w:rsidRPr="007F0489">
        <w:t>Последний пункт</w:t>
      </w:r>
      <w:r w:rsidR="00DF4490">
        <w:rPr>
          <w:lang w:val="en-US"/>
        </w:rPr>
        <w:t>)</w:t>
      </w:r>
    </w:p>
    <w:p w14:paraId="60796B49" w14:textId="77777777" w:rsidR="009E3601" w:rsidRPr="009D4C7A" w:rsidRDefault="009E3601" w:rsidP="009E3601">
      <w:pPr>
        <w:tabs>
          <w:tab w:val="left" w:pos="5812"/>
        </w:tabs>
      </w:pPr>
      <w:r>
        <w:t>В LockBits  устанавливаем «</w:t>
      </w:r>
      <w:r>
        <w:rPr>
          <w:lang w:val="en-US"/>
        </w:rPr>
        <w:t>Mode</w:t>
      </w:r>
      <w:r w:rsidRPr="00E02D24">
        <w:t>3 …</w:t>
      </w:r>
      <w:r>
        <w:t>».</w:t>
      </w:r>
      <w:r w:rsidRPr="00E02D24">
        <w:t xml:space="preserve"> </w:t>
      </w:r>
      <w:r>
        <w:t>Все остальное по умолчанию.</w:t>
      </w:r>
    </w:p>
    <w:p w14:paraId="2D15B247" w14:textId="77777777" w:rsidR="009E3601" w:rsidRPr="0016290E" w:rsidRDefault="009E3601">
      <w:pPr>
        <w:tabs>
          <w:tab w:val="left" w:pos="5812"/>
        </w:tabs>
      </w:pPr>
    </w:p>
    <w:p w14:paraId="346510B4" w14:textId="77777777" w:rsidR="001D37E0" w:rsidRPr="001D37E0" w:rsidRDefault="001D37E0" w:rsidP="0046159B">
      <w:pPr>
        <w:pStyle w:val="2"/>
      </w:pPr>
      <w:r w:rsidRPr="00FA72BE">
        <w:rPr>
          <w:lang w:val="en-US"/>
        </w:rPr>
        <w:t>Fuses</w:t>
      </w:r>
      <w:r w:rsidRPr="001D37E0">
        <w:t xml:space="preserve"> </w:t>
      </w:r>
      <w:r>
        <w:t>и</w:t>
      </w:r>
      <w:r w:rsidRPr="001D37E0">
        <w:t xml:space="preserve"> </w:t>
      </w:r>
      <w:r w:rsidRPr="005F30A5">
        <w:rPr>
          <w:lang w:val="en-US"/>
        </w:rPr>
        <w:t>LockBits</w:t>
      </w:r>
      <w:r w:rsidRPr="001D37E0">
        <w:t xml:space="preserve"> </w:t>
      </w:r>
      <w:r w:rsidRPr="005F30A5">
        <w:t>для</w:t>
      </w:r>
      <w:r w:rsidRPr="001D37E0">
        <w:t xml:space="preserve"> </w:t>
      </w:r>
      <w:r w:rsidRPr="00FA72BE">
        <w:rPr>
          <w:lang w:val="en-US"/>
        </w:rPr>
        <w:t>AVR</w:t>
      </w:r>
      <w:r w:rsidRPr="001D37E0">
        <w:t xml:space="preserve">2561 </w:t>
      </w:r>
      <w:r w:rsidRPr="005F30A5">
        <w:t>платы</w:t>
      </w:r>
      <w:r w:rsidRPr="001D37E0">
        <w:t xml:space="preserve"> Сигнал-1</w:t>
      </w:r>
    </w:p>
    <w:p w14:paraId="243EAB19" w14:textId="77777777" w:rsidR="001D37E0" w:rsidRPr="001D37E0" w:rsidRDefault="001D37E0" w:rsidP="001D37E0">
      <w:pPr>
        <w:keepNext/>
        <w:tabs>
          <w:tab w:val="left" w:pos="5812"/>
        </w:tabs>
      </w:pPr>
    </w:p>
    <w:p w14:paraId="1336B287" w14:textId="77777777" w:rsidR="001D37E0" w:rsidRPr="00F937E3" w:rsidRDefault="001D37E0" w:rsidP="001D37E0">
      <w:pPr>
        <w:keepNext/>
        <w:tabs>
          <w:tab w:val="left" w:pos="5812"/>
        </w:tabs>
      </w:pPr>
      <w:r>
        <w:t>Fuse программируются с помощью AVR</w:t>
      </w:r>
      <w:r w:rsidRPr="00E02D24">
        <w:t xml:space="preserve"> </w:t>
      </w:r>
      <w:r>
        <w:rPr>
          <w:lang w:val="en-US"/>
        </w:rPr>
        <w:t>Studio</w:t>
      </w:r>
    </w:p>
    <w:p w14:paraId="346BB3B8" w14:textId="77777777" w:rsidR="001D37E0" w:rsidRDefault="001D37E0" w:rsidP="001D37E0">
      <w:pPr>
        <w:keepNext/>
        <w:tabs>
          <w:tab w:val="left" w:pos="5812"/>
        </w:tabs>
      </w:pPr>
      <w:r>
        <w:t>Установлены только Fuse:</w:t>
      </w:r>
    </w:p>
    <w:p w14:paraId="22DA690C" w14:textId="77777777" w:rsidR="001D37E0" w:rsidRDefault="001D37E0" w:rsidP="001D37E0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Brown-out … 4.3 V …</w:t>
      </w:r>
    </w:p>
    <w:p w14:paraId="2FFCA49D" w14:textId="77777777" w:rsidR="001D37E0" w:rsidRPr="00D6142E" w:rsidRDefault="001D37E0" w:rsidP="001D37E0">
      <w:pPr>
        <w:numPr>
          <w:ilvl w:val="0"/>
          <w:numId w:val="10"/>
        </w:numPr>
        <w:tabs>
          <w:tab w:val="left" w:pos="5812"/>
        </w:tabs>
      </w:pPr>
      <w:r>
        <w:t>Preserve EEPROM …</w:t>
      </w:r>
    </w:p>
    <w:p w14:paraId="0A43D7CE" w14:textId="77777777" w:rsidR="001D37E0" w:rsidRDefault="001D37E0" w:rsidP="001D37E0">
      <w:pPr>
        <w:numPr>
          <w:ilvl w:val="0"/>
          <w:numId w:val="10"/>
        </w:numPr>
        <w:tabs>
          <w:tab w:val="left" w:pos="5812"/>
        </w:tabs>
      </w:pPr>
      <w:r>
        <w:rPr>
          <w:lang w:val="en-US"/>
        </w:rPr>
        <w:t>Boot Flash … 4096 …</w:t>
      </w:r>
    </w:p>
    <w:p w14:paraId="67BAB939" w14:textId="77777777" w:rsidR="001D37E0" w:rsidRPr="00D6142E" w:rsidRDefault="001D37E0" w:rsidP="001D37E0">
      <w:pPr>
        <w:numPr>
          <w:ilvl w:val="0"/>
          <w:numId w:val="10"/>
        </w:numPr>
        <w:tabs>
          <w:tab w:val="left" w:pos="5812"/>
        </w:tabs>
      </w:pPr>
      <w:r w:rsidRPr="0016290E">
        <w:rPr>
          <w:lang w:val="en-US"/>
        </w:rPr>
        <w:t>Ext. Cr</w:t>
      </w:r>
      <w:r>
        <w:rPr>
          <w:lang w:val="en-US"/>
        </w:rPr>
        <w:t>y</w:t>
      </w:r>
      <w:r w:rsidRPr="0016290E">
        <w:rPr>
          <w:lang w:val="en-US"/>
        </w:rPr>
        <w:t>stal …</w:t>
      </w:r>
      <w:r>
        <w:rPr>
          <w:lang w:val="en-US"/>
        </w:rPr>
        <w:t xml:space="preserve"> 8,0-   MHz … 16 CK + 65 ms … (</w:t>
      </w:r>
      <w:r w:rsidRPr="007F0489">
        <w:t>Последний пункт</w:t>
      </w:r>
      <w:r>
        <w:rPr>
          <w:lang w:val="en-US"/>
        </w:rPr>
        <w:t>)</w:t>
      </w:r>
    </w:p>
    <w:p w14:paraId="0160B32D" w14:textId="77777777" w:rsidR="001D37E0" w:rsidRPr="009D4C7A" w:rsidRDefault="001D37E0" w:rsidP="001D37E0">
      <w:pPr>
        <w:tabs>
          <w:tab w:val="left" w:pos="5812"/>
        </w:tabs>
      </w:pPr>
      <w:r>
        <w:t>В LockBits  устанавливаем «</w:t>
      </w:r>
      <w:r>
        <w:rPr>
          <w:lang w:val="en-US"/>
        </w:rPr>
        <w:t>Mode</w:t>
      </w:r>
      <w:r w:rsidRPr="00E02D24">
        <w:t>3 …</w:t>
      </w:r>
      <w:r>
        <w:t>».</w:t>
      </w:r>
      <w:r w:rsidRPr="00E02D24">
        <w:t xml:space="preserve"> </w:t>
      </w:r>
      <w:r>
        <w:t>Все остальное по умолчанию.</w:t>
      </w:r>
    </w:p>
    <w:p w14:paraId="75C6754C" w14:textId="77777777" w:rsidR="001D37E0" w:rsidRPr="0016290E" w:rsidRDefault="001D37E0" w:rsidP="001D37E0">
      <w:pPr>
        <w:tabs>
          <w:tab w:val="left" w:pos="5812"/>
        </w:tabs>
      </w:pPr>
    </w:p>
    <w:p w14:paraId="598EEE67" w14:textId="77777777" w:rsidR="00E86EDA" w:rsidRDefault="00E86EDA" w:rsidP="0046159B">
      <w:pPr>
        <w:pStyle w:val="2"/>
      </w:pPr>
      <w:r>
        <w:t>Предупреждения IAR</w:t>
      </w:r>
    </w:p>
    <w:p w14:paraId="5B5CCC4B" w14:textId="77777777" w:rsidR="00E86EDA" w:rsidRDefault="00E86EDA" w:rsidP="00FA72BE">
      <w:pPr>
        <w:keepNext/>
        <w:tabs>
          <w:tab w:val="left" w:pos="5812"/>
        </w:tabs>
        <w:rPr>
          <w:lang w:val="en-US"/>
        </w:rPr>
      </w:pPr>
    </w:p>
    <w:p w14:paraId="12164226" w14:textId="77777777" w:rsidR="00E86EDA" w:rsidRDefault="00E86EDA">
      <w:pPr>
        <w:numPr>
          <w:ilvl w:val="0"/>
          <w:numId w:val="3"/>
        </w:numPr>
        <w:tabs>
          <w:tab w:val="left" w:pos="5812"/>
        </w:tabs>
        <w:rPr>
          <w:lang w:val="en-US"/>
        </w:rPr>
      </w:pPr>
      <w:r>
        <w:rPr>
          <w:lang w:val="en-US"/>
        </w:rPr>
        <w:t>Pe177: variable "&lt;</w:t>
      </w:r>
      <w:r>
        <w:t>переменная</w:t>
      </w:r>
      <w:r>
        <w:rPr>
          <w:lang w:val="en-US"/>
        </w:rPr>
        <w:t>&gt;" was  &lt;</w:t>
      </w:r>
      <w:r>
        <w:t>путь</w:t>
      </w:r>
      <w:r>
        <w:rPr>
          <w:lang w:val="en-US"/>
        </w:rPr>
        <w:t xml:space="preserve">&gt; </w:t>
      </w:r>
      <w:r w:rsidRPr="00282832">
        <w:rPr>
          <w:lang w:val="en-US"/>
        </w:rPr>
        <w:t>&lt;</w:t>
      </w:r>
      <w:r>
        <w:t>строка</w:t>
      </w:r>
      <w:r w:rsidRPr="00282832">
        <w:rPr>
          <w:lang w:val="en-US"/>
        </w:rPr>
        <w:t>&gt;</w:t>
      </w:r>
      <w:r>
        <w:rPr>
          <w:lang w:val="en-US"/>
        </w:rPr>
        <w:t xml:space="preserve"> declared but never referenced</w:t>
      </w:r>
      <w:r w:rsidRPr="00282832">
        <w:rPr>
          <w:lang w:val="en-US"/>
        </w:rPr>
        <w:t>.</w:t>
      </w:r>
    </w:p>
    <w:p w14:paraId="7AF46AAB" w14:textId="77777777" w:rsidR="00AE2F23" w:rsidRPr="00763E3B" w:rsidRDefault="00AE2F23">
      <w:pPr>
        <w:numPr>
          <w:ilvl w:val="0"/>
          <w:numId w:val="3"/>
        </w:numPr>
        <w:tabs>
          <w:tab w:val="left" w:pos="5812"/>
        </w:tabs>
        <w:rPr>
          <w:lang w:val="en-US"/>
        </w:rPr>
      </w:pPr>
      <w:r w:rsidRPr="00AE2F23">
        <w:rPr>
          <w:lang w:val="en-US"/>
        </w:rPr>
        <w:t xml:space="preserve">Remark[Pa091]: operator operates on value promoted to int (with possibly unexpected </w:t>
      </w:r>
      <w:r w:rsidRPr="00AE2F23">
        <w:rPr>
          <w:lang w:val="en-US"/>
        </w:rPr>
        <w:lastRenderedPageBreak/>
        <w:t>result)</w:t>
      </w:r>
    </w:p>
    <w:p w14:paraId="0DAD0B2D" w14:textId="77777777" w:rsidR="00763E3B" w:rsidRPr="00282832" w:rsidRDefault="00763E3B" w:rsidP="00763E3B">
      <w:pPr>
        <w:numPr>
          <w:ilvl w:val="0"/>
          <w:numId w:val="3"/>
        </w:numPr>
        <w:tabs>
          <w:tab w:val="left" w:pos="5812"/>
        </w:tabs>
        <w:rPr>
          <w:lang w:val="en-US"/>
        </w:rPr>
      </w:pPr>
      <w:r w:rsidRPr="00763E3B">
        <w:rPr>
          <w:lang w:val="en-US"/>
        </w:rPr>
        <w:t>Error[Pe167]: argument of type "enum  S:\Files\ASUTP\GTCH\prjs\avr\gtch\gtch.h 1267 gtch::app_t&lt;CFG&gt;::&lt;unnamed&gt;" is incompatible with  parameter of type "irskey_t"</w:t>
      </w:r>
    </w:p>
    <w:p w14:paraId="429263F0" w14:textId="77777777" w:rsidR="00E86EDA" w:rsidRDefault="00E86EDA">
      <w:pPr>
        <w:tabs>
          <w:tab w:val="left" w:pos="5812"/>
        </w:tabs>
        <w:rPr>
          <w:lang w:val="en-US"/>
        </w:rPr>
      </w:pPr>
    </w:p>
    <w:p w14:paraId="0510B692" w14:textId="77777777" w:rsidR="00B358DC" w:rsidRDefault="00B358DC">
      <w:pPr>
        <w:tabs>
          <w:tab w:val="left" w:pos="5812"/>
        </w:tabs>
        <w:rPr>
          <w:lang w:val="en-US"/>
        </w:rPr>
      </w:pPr>
    </w:p>
    <w:p w14:paraId="6D38C458" w14:textId="77777777" w:rsidR="00DE1A46" w:rsidRPr="00B358DC" w:rsidRDefault="00690C28" w:rsidP="0046159B">
      <w:pPr>
        <w:pStyle w:val="2"/>
      </w:pPr>
      <w:r>
        <w:t>Параметры проекта для IAR A</w:t>
      </w:r>
      <w:r>
        <w:rPr>
          <w:lang w:val="en-US"/>
        </w:rPr>
        <w:t>RM</w:t>
      </w:r>
    </w:p>
    <w:p w14:paraId="35D164D9" w14:textId="77777777" w:rsidR="001D6EEB" w:rsidRPr="00690C28" w:rsidRDefault="001D6EEB" w:rsidP="00DE1A46"/>
    <w:p w14:paraId="3D169C7E" w14:textId="77777777" w:rsidR="00DE1A46" w:rsidRDefault="00DE1A46" w:rsidP="00DE1A46">
      <w:pPr>
        <w:numPr>
          <w:ilvl w:val="0"/>
          <w:numId w:val="4"/>
        </w:numPr>
        <w:tabs>
          <w:tab w:val="left" w:pos="7655"/>
        </w:tabs>
        <w:rPr>
          <w:lang w:val="en-US"/>
        </w:rPr>
      </w:pPr>
      <w:r w:rsidRPr="001D6EEB">
        <w:rPr>
          <w:lang w:val="en-US"/>
        </w:rPr>
        <w:t xml:space="preserve">General </w:t>
      </w:r>
      <w:r>
        <w:rPr>
          <w:lang w:val="en-US"/>
        </w:rPr>
        <w:t>Options</w:t>
      </w:r>
    </w:p>
    <w:p w14:paraId="277E6870" w14:textId="77777777" w:rsidR="00DE1A4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Target</w:t>
      </w:r>
    </w:p>
    <w:p w14:paraId="37796249" w14:textId="77777777" w:rsidR="0016290E" w:rsidRDefault="00DE1A46" w:rsidP="0016290E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Processor variant</w:t>
      </w:r>
      <w:r w:rsidR="0016290E">
        <w:rPr>
          <w:lang w:val="en-US"/>
        </w:rPr>
        <w:tab/>
      </w:r>
      <w:r w:rsidR="0016290E" w:rsidRPr="0016290E">
        <w:rPr>
          <w:lang w:val="en-US"/>
        </w:rPr>
        <w:t>Device</w:t>
      </w:r>
    </w:p>
    <w:p w14:paraId="46BC5CF1" w14:textId="77777777" w:rsidR="00DE1A46" w:rsidRDefault="0016290E" w:rsidP="00C10451">
      <w:pPr>
        <w:numPr>
          <w:ilvl w:val="3"/>
          <w:numId w:val="4"/>
        </w:numPr>
        <w:tabs>
          <w:tab w:val="clear" w:pos="2880"/>
          <w:tab w:val="num" w:pos="2835"/>
          <w:tab w:val="left" w:pos="7655"/>
          <w:tab w:val="left" w:pos="7972"/>
        </w:tabs>
        <w:ind w:left="7655" w:hanging="5135"/>
        <w:rPr>
          <w:lang w:val="en-US"/>
        </w:rPr>
      </w:pPr>
      <w:r>
        <w:rPr>
          <w:lang w:val="en-US"/>
        </w:rPr>
        <w:t>Device</w:t>
      </w:r>
      <w:r>
        <w:rPr>
          <w:lang w:val="en-US"/>
        </w:rPr>
        <w:tab/>
      </w:r>
    </w:p>
    <w:p w14:paraId="43465BE6" w14:textId="77777777" w:rsidR="00AD7374" w:rsidRPr="00AD7374" w:rsidRDefault="00AD7374" w:rsidP="00C10451">
      <w:pPr>
        <w:keepLines/>
        <w:numPr>
          <w:ilvl w:val="4"/>
          <w:numId w:val="4"/>
        </w:numPr>
        <w:tabs>
          <w:tab w:val="left" w:pos="7655"/>
          <w:tab w:val="left" w:pos="7972"/>
        </w:tabs>
      </w:pPr>
      <w:r>
        <w:t>Для отладочной тахометрической платы</w:t>
      </w:r>
      <w:r w:rsidRPr="00AD7374">
        <w:tab/>
      </w:r>
      <w:r w:rsidRPr="00AD7374">
        <w:br/>
      </w:r>
      <w:r w:rsidRPr="00DE1A46">
        <w:rPr>
          <w:lang w:val="en-US"/>
        </w:rPr>
        <w:t>TexasInstruments</w:t>
      </w:r>
      <w:r w:rsidRPr="00AD7374">
        <w:t xml:space="preserve"> </w:t>
      </w:r>
      <w:r w:rsidRPr="00DE1A46">
        <w:rPr>
          <w:lang w:val="en-US"/>
        </w:rPr>
        <w:t>LM</w:t>
      </w:r>
      <w:r w:rsidRPr="00AD7374">
        <w:t>3</w:t>
      </w:r>
      <w:r w:rsidRPr="00DE1A46">
        <w:rPr>
          <w:lang w:val="en-US"/>
        </w:rPr>
        <w:t>Sx</w:t>
      </w:r>
      <w:r w:rsidRPr="00AD7374">
        <w:t>9</w:t>
      </w:r>
      <w:r w:rsidRPr="00DE1A46">
        <w:rPr>
          <w:lang w:val="en-US"/>
        </w:rPr>
        <w:t>xx</w:t>
      </w:r>
    </w:p>
    <w:p w14:paraId="7D4051EE" w14:textId="77777777" w:rsidR="00AD7374" w:rsidRPr="00C10451" w:rsidRDefault="00AD7374" w:rsidP="00C10451">
      <w:pPr>
        <w:keepLines/>
        <w:numPr>
          <w:ilvl w:val="4"/>
          <w:numId w:val="4"/>
        </w:numPr>
        <w:tabs>
          <w:tab w:val="left" w:pos="7655"/>
          <w:tab w:val="left" w:pos="7972"/>
        </w:tabs>
      </w:pPr>
      <w:r>
        <w:t>Для</w:t>
      </w:r>
      <w:r w:rsidRPr="001D6EEB">
        <w:rPr>
          <w:lang w:val="en-US"/>
        </w:rPr>
        <w:t xml:space="preserve"> </w:t>
      </w:r>
      <w:r>
        <w:t>остальных плат</w:t>
      </w:r>
      <w:r>
        <w:rPr>
          <w:lang w:val="en-US"/>
        </w:rPr>
        <w:tab/>
      </w:r>
      <w:r>
        <w:rPr>
          <w:lang w:val="en-US"/>
        </w:rPr>
        <w:br/>
      </w:r>
      <w:r w:rsidRPr="00DE1A46">
        <w:rPr>
          <w:lang w:val="en-US"/>
        </w:rPr>
        <w:t>TexasInstruments</w:t>
      </w:r>
      <w:r w:rsidRPr="00AD7374">
        <w:t xml:space="preserve"> </w:t>
      </w:r>
      <w:r>
        <w:rPr>
          <w:lang w:val="en-US"/>
        </w:rPr>
        <w:t>LM3SxB</w:t>
      </w:r>
      <w:r w:rsidRPr="00DE1A46">
        <w:rPr>
          <w:lang w:val="en-US"/>
        </w:rPr>
        <w:t>xx</w:t>
      </w:r>
    </w:p>
    <w:p w14:paraId="27940D53" w14:textId="77777777" w:rsidR="00C10451" w:rsidRDefault="00C10451" w:rsidP="002909AF">
      <w:pPr>
        <w:keepLines/>
        <w:numPr>
          <w:ilvl w:val="4"/>
          <w:numId w:val="4"/>
        </w:numPr>
        <w:tabs>
          <w:tab w:val="left" w:pos="7655"/>
          <w:tab w:val="left" w:pos="7972"/>
        </w:tabs>
        <w:jc w:val="left"/>
        <w:rPr>
          <w:lang w:val="en-US"/>
        </w:rPr>
      </w:pPr>
      <w:r>
        <w:t>Для</w:t>
      </w:r>
      <w:r w:rsidRPr="002909AF">
        <w:rPr>
          <w:lang w:val="en-US"/>
        </w:rPr>
        <w:t xml:space="preserve"> </w:t>
      </w:r>
      <w:r w:rsidR="002909AF" w:rsidRPr="002909AF">
        <w:rPr>
          <w:lang w:val="en-US"/>
        </w:rPr>
        <w:t>STM32VLDISCOVERY</w:t>
      </w:r>
      <w:r w:rsidR="00685A8D">
        <w:rPr>
          <w:lang w:val="en-US"/>
        </w:rPr>
        <w:br/>
      </w:r>
      <w:r w:rsidR="002909AF" w:rsidRPr="002909AF">
        <w:rPr>
          <w:lang w:val="en-US"/>
        </w:rPr>
        <w:t>ST STM32F100xB</w:t>
      </w:r>
    </w:p>
    <w:p w14:paraId="75CFF859" w14:textId="77777777" w:rsidR="00685A8D" w:rsidRPr="002909AF" w:rsidRDefault="00685A8D" w:rsidP="00685A8D">
      <w:pPr>
        <w:keepLines/>
        <w:numPr>
          <w:ilvl w:val="4"/>
          <w:numId w:val="4"/>
        </w:numPr>
        <w:tabs>
          <w:tab w:val="left" w:pos="7655"/>
          <w:tab w:val="left" w:pos="7972"/>
        </w:tabs>
        <w:jc w:val="left"/>
        <w:rPr>
          <w:lang w:val="en-US"/>
        </w:rPr>
      </w:pPr>
      <w:r>
        <w:t>Для</w:t>
      </w:r>
      <w:r w:rsidRPr="00685A8D">
        <w:rPr>
          <w:lang w:val="en-US"/>
        </w:rPr>
        <w:t xml:space="preserve"> </w:t>
      </w:r>
      <w:r>
        <w:t>ГТЧ</w:t>
      </w:r>
      <w:r w:rsidRPr="00685A8D">
        <w:rPr>
          <w:lang w:val="en-US"/>
        </w:rPr>
        <w:t xml:space="preserve"> </w:t>
      </w:r>
      <w:r w:rsidRPr="00685A8D">
        <w:rPr>
          <w:lang w:val="en-US"/>
        </w:rPr>
        <w:br/>
        <w:t>ST STM32F205rx</w:t>
      </w:r>
    </w:p>
    <w:p w14:paraId="46776E4F" w14:textId="77777777" w:rsidR="00DE1A46" w:rsidRDefault="00DE1A46" w:rsidP="001E5649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Endian Mode</w:t>
      </w:r>
      <w:r w:rsidRPr="001E5649">
        <w:rPr>
          <w:lang w:val="en-US"/>
        </w:rPr>
        <w:tab/>
        <w:t>Little</w:t>
      </w:r>
    </w:p>
    <w:p w14:paraId="6ECFAFD4" w14:textId="77777777" w:rsidR="001E5649" w:rsidRPr="001E5649" w:rsidRDefault="001E5649" w:rsidP="001E5649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FPU</w:t>
      </w:r>
      <w:r>
        <w:rPr>
          <w:lang w:val="en-US"/>
        </w:rPr>
        <w:tab/>
        <w:t>VFPv</w:t>
      </w:r>
      <w:r w:rsidRPr="004E4FC6">
        <w:rPr>
          <w:lang w:val="en-US"/>
        </w:rPr>
        <w:t>4</w:t>
      </w:r>
    </w:p>
    <w:p w14:paraId="30993DC5" w14:textId="77777777" w:rsidR="00DE1A4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 w:rsidRPr="00004A96">
        <w:rPr>
          <w:lang w:val="en-US"/>
        </w:rPr>
        <w:t>L</w:t>
      </w:r>
      <w:r>
        <w:rPr>
          <w:lang w:val="en-US"/>
        </w:rPr>
        <w:t>ibrary Configuration</w:t>
      </w:r>
    </w:p>
    <w:p w14:paraId="01E37BD2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Library</w:t>
      </w:r>
      <w:r>
        <w:rPr>
          <w:lang w:val="en-US"/>
        </w:rPr>
        <w:tab/>
      </w:r>
      <w:r w:rsidRPr="00004A96">
        <w:rPr>
          <w:lang w:val="en-US"/>
        </w:rPr>
        <w:t>Full</w:t>
      </w:r>
    </w:p>
    <w:p w14:paraId="0F11E52F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Library low-level interface implementation</w:t>
      </w:r>
      <w:r>
        <w:rPr>
          <w:lang w:val="en-US"/>
        </w:rPr>
        <w:tab/>
        <w:t>Sem</w:t>
      </w:r>
      <w:r>
        <w:rPr>
          <w:lang w:val="en-US"/>
        </w:rPr>
        <w:t>i</w:t>
      </w:r>
      <w:r>
        <w:rPr>
          <w:lang w:val="en-US"/>
        </w:rPr>
        <w:t>hosted</w:t>
      </w:r>
    </w:p>
    <w:p w14:paraId="3C91F0E7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Stdout/stderr (</w:t>
      </w:r>
      <w:r>
        <w:t>не</w:t>
      </w:r>
      <w:r w:rsidRPr="0016290E">
        <w:rPr>
          <w:lang w:val="en-US"/>
        </w:rPr>
        <w:t xml:space="preserve"> </w:t>
      </w:r>
      <w:r>
        <w:t>используется</w:t>
      </w:r>
      <w:r>
        <w:rPr>
          <w:lang w:val="en-US"/>
        </w:rPr>
        <w:t>)</w:t>
      </w:r>
      <w:r>
        <w:rPr>
          <w:lang w:val="en-US"/>
        </w:rPr>
        <w:tab/>
        <w:t>Via semihosting</w:t>
      </w:r>
    </w:p>
    <w:p w14:paraId="45D39A92" w14:textId="77777777" w:rsidR="00DE1A46" w:rsidRPr="00004A9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Library</w:t>
      </w:r>
      <w:r w:rsidRPr="00004A96">
        <w:rPr>
          <w:lang w:val="en-US"/>
        </w:rPr>
        <w:t xml:space="preserve"> Options</w:t>
      </w:r>
    </w:p>
    <w:p w14:paraId="61DDA5E8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Printf formatter</w:t>
      </w:r>
      <w:r>
        <w:rPr>
          <w:lang w:val="en-US"/>
        </w:rPr>
        <w:tab/>
        <w:t>Large</w:t>
      </w:r>
    </w:p>
    <w:p w14:paraId="0F32B171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</w:pPr>
      <w:r>
        <w:rPr>
          <w:lang w:val="en-US"/>
        </w:rPr>
        <w:t>Scanf formatter</w:t>
      </w:r>
      <w:r>
        <w:rPr>
          <w:lang w:val="en-US"/>
        </w:rPr>
        <w:tab/>
        <w:t>Full</w:t>
      </w:r>
    </w:p>
    <w:p w14:paraId="26CDEEB4" w14:textId="77777777" w:rsidR="00DE1A46" w:rsidRDefault="00DE1A46" w:rsidP="00DE1A46">
      <w:pPr>
        <w:numPr>
          <w:ilvl w:val="0"/>
          <w:numId w:val="4"/>
        </w:numPr>
        <w:tabs>
          <w:tab w:val="left" w:pos="6532"/>
          <w:tab w:val="left" w:pos="7655"/>
        </w:tabs>
      </w:pPr>
      <w:r>
        <w:rPr>
          <w:lang w:val="en-US"/>
        </w:rPr>
        <w:t>С</w:t>
      </w:r>
      <w:r>
        <w:t>/С++ Compiler</w:t>
      </w:r>
    </w:p>
    <w:p w14:paraId="454B4123" w14:textId="77777777" w:rsidR="00DE1A4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Language</w:t>
      </w:r>
      <w:r>
        <w:rPr>
          <w:lang w:val="en-US"/>
        </w:rPr>
        <w:tab/>
      </w:r>
    </w:p>
    <w:p w14:paraId="730EBC12" w14:textId="77777777" w:rsidR="00DE1A46" w:rsidRPr="0025390F" w:rsidRDefault="00DE1A46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Language</w:t>
      </w:r>
      <w:r>
        <w:rPr>
          <w:lang w:val="en-US"/>
        </w:rPr>
        <w:tab/>
      </w:r>
      <w:r w:rsidR="0025390F">
        <w:rPr>
          <w:lang w:val="en-US"/>
        </w:rPr>
        <w:t>Auto (</w:t>
      </w:r>
      <w:r w:rsidR="006603D3">
        <w:rPr>
          <w:lang w:val="en-US"/>
        </w:rPr>
        <w:t>exceptions</w:t>
      </w:r>
      <w:r w:rsidR="0025390F">
        <w:rPr>
          <w:lang w:val="en-US"/>
        </w:rPr>
        <w:t>-based)</w:t>
      </w:r>
    </w:p>
    <w:p w14:paraId="1751EF02" w14:textId="77777777" w:rsidR="0025390F" w:rsidRDefault="0025390F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t xml:space="preserve">С++ </w:t>
      </w:r>
      <w:r>
        <w:rPr>
          <w:lang w:val="en-US"/>
        </w:rPr>
        <w:t>dialect</w:t>
      </w:r>
      <w:r>
        <w:rPr>
          <w:lang w:val="en-US"/>
        </w:rPr>
        <w:tab/>
        <w:t>C++</w:t>
      </w:r>
    </w:p>
    <w:p w14:paraId="3D4AEBEE" w14:textId="77777777" w:rsidR="00EB371D" w:rsidRPr="00EB371D" w:rsidRDefault="00EB371D" w:rsidP="00EB371D">
      <w:pPr>
        <w:numPr>
          <w:ilvl w:val="3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 xml:space="preserve">With </w:t>
      </w:r>
      <w:r w:rsidR="006603D3">
        <w:rPr>
          <w:lang w:val="en-US"/>
        </w:rPr>
        <w:t>exceptions</w:t>
      </w:r>
      <w:r>
        <w:rPr>
          <w:lang w:val="en-US"/>
        </w:rPr>
        <w:tab/>
      </w:r>
      <w:r w:rsidR="0025390F">
        <w:t>Отметить</w:t>
      </w:r>
    </w:p>
    <w:p w14:paraId="7E49D8E2" w14:textId="77777777" w:rsidR="00EB371D" w:rsidRDefault="00EB371D" w:rsidP="00EB371D">
      <w:pPr>
        <w:numPr>
          <w:ilvl w:val="3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With RTTI</w:t>
      </w:r>
      <w:r>
        <w:rPr>
          <w:lang w:val="en-US"/>
        </w:rPr>
        <w:tab/>
      </w:r>
      <w:r w:rsidR="0025390F">
        <w:t>Отметить</w:t>
      </w:r>
    </w:p>
    <w:p w14:paraId="7212449E" w14:textId="77777777" w:rsidR="00DE1A46" w:rsidRPr="00DE1A46" w:rsidRDefault="00DE1A46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Require prototypes</w:t>
      </w:r>
      <w:r>
        <w:rPr>
          <w:lang w:val="en-US"/>
        </w:rPr>
        <w:tab/>
      </w:r>
      <w:r>
        <w:t>Снято</w:t>
      </w:r>
    </w:p>
    <w:p w14:paraId="41DF5E9B" w14:textId="77777777" w:rsidR="00DE1A46" w:rsidRDefault="00DE1A46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Language conformation</w:t>
      </w:r>
      <w:r>
        <w:rPr>
          <w:lang w:val="en-US"/>
        </w:rPr>
        <w:tab/>
        <w:t>Allow IAR extensions</w:t>
      </w:r>
    </w:p>
    <w:p w14:paraId="313D27DE" w14:textId="77777777" w:rsidR="00DE1A46" w:rsidRDefault="00DE1A46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Plain ‘char’ is</w:t>
      </w:r>
      <w:r>
        <w:rPr>
          <w:lang w:val="en-US"/>
        </w:rPr>
        <w:tab/>
        <w:t>Unsigned</w:t>
      </w:r>
    </w:p>
    <w:p w14:paraId="122F3509" w14:textId="77777777" w:rsidR="00DE1A46" w:rsidRDefault="00DE1A46" w:rsidP="00DE1A46">
      <w:pPr>
        <w:numPr>
          <w:ilvl w:val="2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Enable multibyte support</w:t>
      </w:r>
      <w:r>
        <w:rPr>
          <w:lang w:val="en-US"/>
        </w:rPr>
        <w:tab/>
      </w:r>
      <w:r>
        <w:t>Снято</w:t>
      </w:r>
    </w:p>
    <w:p w14:paraId="38125564" w14:textId="77777777" w:rsidR="00DE1A4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Preprocessor</w:t>
      </w:r>
    </w:p>
    <w:p w14:paraId="32629CDE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Additional include directories</w:t>
      </w:r>
      <w:r w:rsidRPr="00DE1A46">
        <w:rPr>
          <w:lang w:val="en-US"/>
        </w:rPr>
        <w:t>:</w:t>
      </w:r>
    </w:p>
    <w:p w14:paraId="0C28CBB1" w14:textId="77777777" w:rsidR="00DE1A46" w:rsidRPr="0093261F" w:rsidRDefault="00DE1A46" w:rsidP="00DE1A46">
      <w:pPr>
        <w:tabs>
          <w:tab w:val="left" w:pos="7655"/>
          <w:tab w:val="left" w:pos="7972"/>
        </w:tabs>
        <w:ind w:left="2127"/>
        <w:rPr>
          <w:lang w:val="en-US"/>
        </w:rPr>
      </w:pPr>
      <w:r>
        <w:rPr>
          <w:lang w:val="en-US"/>
        </w:rPr>
        <w:t>$PROJ_DIR$\..\mxsrclib\arch\a</w:t>
      </w:r>
      <w:r w:rsidR="006B7FE3">
        <w:rPr>
          <w:lang w:val="en-US"/>
        </w:rPr>
        <w:t>rm</w:t>
      </w:r>
      <w:r>
        <w:rPr>
          <w:lang w:val="en-US"/>
        </w:rPr>
        <w:t>\</w:t>
      </w:r>
    </w:p>
    <w:p w14:paraId="141AED04" w14:textId="77777777" w:rsidR="00DE1A46" w:rsidRDefault="00DE1A46" w:rsidP="00DE1A46">
      <w:pPr>
        <w:tabs>
          <w:tab w:val="left" w:pos="7655"/>
          <w:tab w:val="left" w:pos="7972"/>
        </w:tabs>
        <w:ind w:left="2127"/>
        <w:rPr>
          <w:lang w:val="en-US"/>
        </w:rPr>
      </w:pPr>
      <w:r>
        <w:rPr>
          <w:lang w:val="en-US"/>
        </w:rPr>
        <w:t>$PROJ_DIR$\..\mxsrclib\</w:t>
      </w:r>
    </w:p>
    <w:p w14:paraId="68037044" w14:textId="77777777" w:rsidR="00DD79CE" w:rsidRPr="00DD79CE" w:rsidRDefault="00D04656" w:rsidP="00D0465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Defined symbols</w:t>
      </w:r>
    </w:p>
    <w:p w14:paraId="66F6DB49" w14:textId="77777777" w:rsidR="00D04656" w:rsidRPr="006544A7" w:rsidRDefault="006544A7" w:rsidP="00DD79CE">
      <w:pPr>
        <w:numPr>
          <w:ilvl w:val="3"/>
          <w:numId w:val="4"/>
        </w:numPr>
        <w:tabs>
          <w:tab w:val="left" w:pos="7655"/>
          <w:tab w:val="left" w:pos="7972"/>
        </w:tabs>
      </w:pPr>
      <w:r>
        <w:lastRenderedPageBreak/>
        <w:t>Для</w:t>
      </w:r>
      <w:r w:rsidRPr="006544A7">
        <w:t xml:space="preserve"> </w:t>
      </w:r>
      <w:r>
        <w:t>отлад</w:t>
      </w:r>
      <w:r w:rsidRPr="006544A7">
        <w:t>.</w:t>
      </w:r>
      <w:r w:rsidR="00DD79CE" w:rsidRPr="006544A7">
        <w:t xml:space="preserve"> </w:t>
      </w:r>
      <w:r w:rsidR="00DD79CE">
        <w:t>тахометрической</w:t>
      </w:r>
      <w:r w:rsidR="00DD79CE" w:rsidRPr="006544A7">
        <w:t xml:space="preserve"> </w:t>
      </w:r>
      <w:r w:rsidR="00DD79CE">
        <w:t>платы</w:t>
      </w:r>
      <w:r>
        <w:t>:</w:t>
      </w:r>
      <w:r w:rsidRPr="006544A7">
        <w:tab/>
      </w:r>
      <w:r w:rsidR="00DD79CE" w:rsidRPr="006544A7">
        <w:t>__</w:t>
      </w:r>
      <w:r w:rsidR="00DD79CE" w:rsidRPr="00DE1A46">
        <w:rPr>
          <w:lang w:val="en-US"/>
        </w:rPr>
        <w:t>LM</w:t>
      </w:r>
      <w:r w:rsidR="00DD79CE" w:rsidRPr="006544A7">
        <w:t>3</w:t>
      </w:r>
      <w:r w:rsidR="00DD79CE" w:rsidRPr="00DE1A46">
        <w:rPr>
          <w:lang w:val="en-US"/>
        </w:rPr>
        <w:t>Sx</w:t>
      </w:r>
      <w:r w:rsidR="00DD79CE" w:rsidRPr="006544A7">
        <w:t>9</w:t>
      </w:r>
      <w:r w:rsidR="00DD79CE" w:rsidRPr="00DE1A46">
        <w:rPr>
          <w:lang w:val="en-US"/>
        </w:rPr>
        <w:t>xx</w:t>
      </w:r>
      <w:r w:rsidR="00DD79CE" w:rsidRPr="006544A7">
        <w:t>__</w:t>
      </w:r>
    </w:p>
    <w:p w14:paraId="27475FA8" w14:textId="77777777" w:rsidR="00DD79CE" w:rsidRDefault="00DD79CE" w:rsidP="00DD79CE">
      <w:pPr>
        <w:numPr>
          <w:ilvl w:val="3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t>Для</w:t>
      </w:r>
      <w:r w:rsidRPr="001D6EEB">
        <w:rPr>
          <w:lang w:val="en-US"/>
        </w:rPr>
        <w:t xml:space="preserve"> </w:t>
      </w:r>
      <w:r>
        <w:t>остальных</w:t>
      </w:r>
      <w:r w:rsidRPr="006544A7">
        <w:rPr>
          <w:lang w:val="en-US"/>
        </w:rPr>
        <w:t xml:space="preserve"> </w:t>
      </w:r>
      <w:r>
        <w:t>плат</w:t>
      </w:r>
      <w:r w:rsidRPr="006544A7">
        <w:rPr>
          <w:lang w:val="en-US"/>
        </w:rPr>
        <w:t>:</w:t>
      </w:r>
      <w:r w:rsidRPr="006544A7">
        <w:rPr>
          <w:lang w:val="en-US"/>
        </w:rPr>
        <w:tab/>
        <w:t>__</w:t>
      </w:r>
      <w:r>
        <w:rPr>
          <w:lang w:val="en-US"/>
        </w:rPr>
        <w:t>LM3SxB</w:t>
      </w:r>
      <w:r w:rsidRPr="00DE1A46">
        <w:rPr>
          <w:lang w:val="en-US"/>
        </w:rPr>
        <w:t>xx</w:t>
      </w:r>
      <w:r w:rsidRPr="006544A7">
        <w:rPr>
          <w:lang w:val="en-US"/>
        </w:rPr>
        <w:t>__</w:t>
      </w:r>
    </w:p>
    <w:p w14:paraId="782D653A" w14:textId="77777777" w:rsidR="001C562C" w:rsidRPr="006544A7" w:rsidRDefault="001C562C" w:rsidP="00DD79CE">
      <w:pPr>
        <w:numPr>
          <w:ilvl w:val="3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t xml:space="preserve">Для </w:t>
      </w:r>
      <w:r>
        <w:rPr>
          <w:lang w:val="en-US"/>
        </w:rPr>
        <w:t>STM32VL-Discovery</w:t>
      </w:r>
      <w:r>
        <w:rPr>
          <w:lang w:val="en-US"/>
        </w:rPr>
        <w:tab/>
      </w:r>
      <w:r w:rsidRPr="001761E2">
        <w:rPr>
          <w:w w:val="80"/>
          <w:lang w:val="en-US"/>
        </w:rPr>
        <w:t>__STM32F100RBT__</w:t>
      </w:r>
    </w:p>
    <w:p w14:paraId="009160EE" w14:textId="77777777" w:rsidR="00DE1A46" w:rsidRDefault="00DE1A46" w:rsidP="00DE1A46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Diagnostics</w:t>
      </w:r>
    </w:p>
    <w:p w14:paraId="64402B81" w14:textId="77777777" w:rsidR="00DE1A46" w:rsidRPr="0093261F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Enable remarks</w:t>
      </w:r>
      <w:r w:rsidRPr="0093261F">
        <w:rPr>
          <w:lang w:val="en-US"/>
        </w:rPr>
        <w:tab/>
      </w:r>
      <w:r>
        <w:t>Отметить</w:t>
      </w:r>
    </w:p>
    <w:p w14:paraId="0CD1D1AE" w14:textId="77777777" w:rsidR="00DE1A46" w:rsidRDefault="00DE1A46" w:rsidP="002E0F3A">
      <w:pPr>
        <w:numPr>
          <w:ilvl w:val="2"/>
          <w:numId w:val="4"/>
        </w:numPr>
        <w:tabs>
          <w:tab w:val="left" w:pos="7655"/>
          <w:tab w:val="left" w:pos="11624"/>
        </w:tabs>
        <w:rPr>
          <w:lang w:val="en-US"/>
        </w:rPr>
      </w:pPr>
      <w:r>
        <w:rPr>
          <w:lang w:val="en-US"/>
        </w:rPr>
        <w:t xml:space="preserve">Suppress these diagnostics </w:t>
      </w:r>
      <w:r w:rsidRPr="00282832">
        <w:rPr>
          <w:lang w:val="en-US"/>
        </w:rPr>
        <w:tab/>
      </w:r>
      <w:r w:rsidR="002E0F3A" w:rsidRPr="002E0F3A">
        <w:rPr>
          <w:lang w:val="en-US"/>
        </w:rPr>
        <w:t>Pa039, Pe261, Pe340, Pa050, Pa091, Pa089, Go005, Pe193, Pa137, Pe826, Pe237, Pe2349, Pe1873, Pe068, Pa109</w:t>
      </w:r>
      <w:r w:rsidR="006F4CB0" w:rsidRPr="006F4CB0">
        <w:rPr>
          <w:lang w:val="en-US"/>
        </w:rPr>
        <w:t>, Pe2330</w:t>
      </w:r>
    </w:p>
    <w:p w14:paraId="6865A8AC" w14:textId="77777777" w:rsidR="00C93B53" w:rsidRDefault="00C93B53" w:rsidP="00DE1A46">
      <w:pPr>
        <w:numPr>
          <w:ilvl w:val="0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Output Converter</w:t>
      </w:r>
    </w:p>
    <w:p w14:paraId="1F04AB9F" w14:textId="77777777" w:rsidR="00C93B53" w:rsidRPr="00367629" w:rsidRDefault="00C93B53" w:rsidP="00367629">
      <w:pPr>
        <w:numPr>
          <w:ilvl w:val="1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Generate additional output</w:t>
      </w:r>
      <w:r w:rsidR="00367629">
        <w:rPr>
          <w:lang w:val="en-US"/>
        </w:rPr>
        <w:tab/>
      </w:r>
      <w:r w:rsidR="00367629">
        <w:rPr>
          <w:lang w:val="en-US"/>
        </w:rPr>
        <w:tab/>
      </w:r>
      <w:r w:rsidR="00367629" w:rsidRPr="00367629">
        <w:t>Отметить</w:t>
      </w:r>
    </w:p>
    <w:p w14:paraId="1138C423" w14:textId="77777777" w:rsidR="00367629" w:rsidRPr="00C93B53" w:rsidRDefault="00367629" w:rsidP="00367629">
      <w:pPr>
        <w:numPr>
          <w:ilvl w:val="1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Output format</w:t>
      </w:r>
      <w:r>
        <w:rPr>
          <w:lang w:val="en-US"/>
        </w:rPr>
        <w:tab/>
      </w:r>
      <w:r>
        <w:rPr>
          <w:lang w:val="en-US"/>
        </w:rPr>
        <w:tab/>
        <w:t>Binary</w:t>
      </w:r>
    </w:p>
    <w:p w14:paraId="49C9303B" w14:textId="77777777" w:rsidR="00DE1A46" w:rsidRPr="00C93B53" w:rsidRDefault="00DE1A46" w:rsidP="00DE1A46">
      <w:pPr>
        <w:numPr>
          <w:ilvl w:val="0"/>
          <w:numId w:val="4"/>
        </w:numPr>
        <w:tabs>
          <w:tab w:val="left" w:pos="6532"/>
          <w:tab w:val="left" w:pos="7655"/>
        </w:tabs>
        <w:rPr>
          <w:lang w:val="en-US"/>
        </w:rPr>
      </w:pPr>
      <w:r w:rsidRPr="0093261F">
        <w:rPr>
          <w:lang w:val="en-US"/>
        </w:rPr>
        <w:t>Linker</w:t>
      </w:r>
    </w:p>
    <w:p w14:paraId="464C2625" w14:textId="77777777" w:rsidR="00DE1A46" w:rsidRDefault="00DE1A46" w:rsidP="00DE1A46">
      <w:pPr>
        <w:numPr>
          <w:ilvl w:val="1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Config</w:t>
      </w:r>
    </w:p>
    <w:p w14:paraId="726023B1" w14:textId="77777777" w:rsidR="00DE1A46" w:rsidRDefault="00DE1A46" w:rsidP="00DE1A46">
      <w:pPr>
        <w:numPr>
          <w:ilvl w:val="2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Linker configuration file</w:t>
      </w:r>
    </w:p>
    <w:p w14:paraId="6D463DBA" w14:textId="77777777" w:rsidR="009117F1" w:rsidRDefault="00DE1A46" w:rsidP="009117F1">
      <w:pPr>
        <w:numPr>
          <w:ilvl w:val="0"/>
          <w:numId w:val="9"/>
        </w:numPr>
        <w:tabs>
          <w:tab w:val="left" w:pos="2127"/>
          <w:tab w:val="left" w:pos="2977"/>
          <w:tab w:val="left" w:pos="6532"/>
          <w:tab w:val="left" w:pos="7655"/>
        </w:tabs>
      </w:pPr>
      <w:r>
        <w:t>Скопировать</w:t>
      </w:r>
      <w:r w:rsidRPr="009117F1">
        <w:t xml:space="preserve"> </w:t>
      </w:r>
      <w:r>
        <w:rPr>
          <w:lang w:val="en-US"/>
        </w:rPr>
        <w:t>IAR</w:t>
      </w:r>
      <w:r w:rsidRPr="009117F1">
        <w:t>-</w:t>
      </w:r>
      <w:r>
        <w:t>овский</w:t>
      </w:r>
      <w:r w:rsidRPr="009117F1">
        <w:t xml:space="preserve"> </w:t>
      </w:r>
      <w:r>
        <w:t>файл</w:t>
      </w:r>
      <w:r w:rsidRPr="009117F1">
        <w:t xml:space="preserve"> </w:t>
      </w:r>
      <w:r>
        <w:t>для</w:t>
      </w:r>
      <w:r w:rsidRPr="009117F1">
        <w:t xml:space="preserve"> </w:t>
      </w:r>
      <w:r>
        <w:rPr>
          <w:lang w:val="en-US"/>
        </w:rPr>
        <w:t>Cortex</w:t>
      </w:r>
      <w:r w:rsidRPr="009117F1">
        <w:t>-</w:t>
      </w:r>
      <w:r>
        <w:rPr>
          <w:lang w:val="en-US"/>
        </w:rPr>
        <w:t>M</w:t>
      </w:r>
      <w:r w:rsidRPr="009117F1">
        <w:t>3 (</w:t>
      </w:r>
      <w:r w:rsidR="009117F1" w:rsidRPr="009117F1">
        <w:t>$</w:t>
      </w:r>
      <w:r w:rsidR="009117F1">
        <w:rPr>
          <w:lang w:val="en-US"/>
        </w:rPr>
        <w:t>IAR</w:t>
      </w:r>
      <w:r w:rsidR="009117F1" w:rsidRPr="009117F1">
        <w:t>$\</w:t>
      </w:r>
      <w:r w:rsidR="009117F1" w:rsidRPr="009117F1">
        <w:rPr>
          <w:lang w:val="en-US"/>
        </w:rPr>
        <w:t>arm</w:t>
      </w:r>
      <w:r w:rsidR="009117F1" w:rsidRPr="009117F1">
        <w:t>\</w:t>
      </w:r>
      <w:r w:rsidR="009117F1" w:rsidRPr="009117F1">
        <w:rPr>
          <w:lang w:val="en-US"/>
        </w:rPr>
        <w:t>config</w:t>
      </w:r>
      <w:r w:rsidR="009117F1" w:rsidRPr="009117F1">
        <w:t>\</w:t>
      </w:r>
      <w:r w:rsidR="009117F1">
        <w:rPr>
          <w:lang w:val="en-US"/>
        </w:rPr>
        <w:t>generic</w:t>
      </w:r>
      <w:r w:rsidR="009117F1" w:rsidRPr="009117F1">
        <w:t>_</w:t>
      </w:r>
      <w:r w:rsidR="009117F1">
        <w:rPr>
          <w:lang w:val="en-US"/>
        </w:rPr>
        <w:t>cortex</w:t>
      </w:r>
      <w:r w:rsidR="009117F1" w:rsidRPr="009117F1">
        <w:t>.</w:t>
      </w:r>
      <w:r w:rsidR="009117F1">
        <w:rPr>
          <w:lang w:val="en-US"/>
        </w:rPr>
        <w:t>icf</w:t>
      </w:r>
      <w:r w:rsidRPr="009117F1">
        <w:t>)</w:t>
      </w:r>
      <w:r w:rsidR="009117F1" w:rsidRPr="009117F1">
        <w:t xml:space="preserve"> </w:t>
      </w:r>
      <w:r w:rsidR="009117F1">
        <w:t>в</w:t>
      </w:r>
      <w:r w:rsidR="009117F1" w:rsidRPr="009117F1">
        <w:t xml:space="preserve"> </w:t>
      </w:r>
      <w:r w:rsidR="009117F1">
        <w:t>директорию</w:t>
      </w:r>
      <w:r w:rsidR="009117F1" w:rsidRPr="009117F1">
        <w:t xml:space="preserve"> </w:t>
      </w:r>
      <w:r w:rsidR="009117F1">
        <w:t>проекта</w:t>
      </w:r>
      <w:r w:rsidR="009117F1" w:rsidRPr="009117F1">
        <w:t xml:space="preserve">, </w:t>
      </w:r>
      <w:r w:rsidR="009117F1">
        <w:t>переименовать</w:t>
      </w:r>
      <w:r w:rsidR="009117F1" w:rsidRPr="009117F1">
        <w:t xml:space="preserve"> </w:t>
      </w:r>
      <w:r w:rsidR="009117F1">
        <w:t>по</w:t>
      </w:r>
      <w:r w:rsidR="009117F1" w:rsidRPr="009117F1">
        <w:t xml:space="preserve"> </w:t>
      </w:r>
      <w:r w:rsidR="009117F1">
        <w:t>своему</w:t>
      </w:r>
      <w:r w:rsidR="009117F1" w:rsidRPr="009117F1">
        <w:t xml:space="preserve"> </w:t>
      </w:r>
      <w:r w:rsidR="009117F1">
        <w:t>усмотрению</w:t>
      </w:r>
      <w:r w:rsidR="009117F1" w:rsidRPr="009117F1">
        <w:t xml:space="preserve">, </w:t>
      </w:r>
      <w:r w:rsidR="009117F1">
        <w:t>заменить</w:t>
      </w:r>
      <w:r w:rsidR="009117F1" w:rsidRPr="009117F1">
        <w:t xml:space="preserve"> </w:t>
      </w:r>
      <w:r w:rsidR="009117F1">
        <w:t>в</w:t>
      </w:r>
      <w:r w:rsidR="009117F1" w:rsidRPr="009117F1">
        <w:t xml:space="preserve"> </w:t>
      </w:r>
      <w:r w:rsidR="009117F1">
        <w:t>нём</w:t>
      </w:r>
      <w:r w:rsidR="009117F1" w:rsidRPr="009117F1">
        <w:t xml:space="preserve"> </w:t>
      </w:r>
      <w:r w:rsidR="009117F1">
        <w:t>фрагмент</w:t>
      </w:r>
      <w:r w:rsidR="009117F1" w:rsidRPr="009117F1">
        <w:t xml:space="preserve"> </w:t>
      </w:r>
    </w:p>
    <w:p w14:paraId="3ABAEF4C" w14:textId="77777777" w:rsidR="00DE1A46" w:rsidRPr="009117F1" w:rsidRDefault="009117F1" w:rsidP="009117F1">
      <w:pPr>
        <w:tabs>
          <w:tab w:val="left" w:pos="2127"/>
          <w:tab w:val="left" w:pos="2977"/>
          <w:tab w:val="left" w:pos="6532"/>
          <w:tab w:val="left" w:pos="7655"/>
        </w:tabs>
        <w:ind w:left="2880"/>
        <w:rPr>
          <w:lang w:val="en-US"/>
        </w:rPr>
      </w:pPr>
      <w:r w:rsidRPr="009117F1">
        <w:rPr>
          <w:lang w:val="en-US"/>
        </w:rPr>
        <w:t>«place at address mem:__ICFEDIT_intvec_start__ { readonly section .intvec };»</w:t>
      </w:r>
    </w:p>
    <w:p w14:paraId="307B11A6" w14:textId="77777777" w:rsidR="009117F1" w:rsidRPr="009117F1" w:rsidRDefault="009117F1" w:rsidP="009117F1">
      <w:pPr>
        <w:tabs>
          <w:tab w:val="left" w:pos="2127"/>
          <w:tab w:val="left" w:pos="2977"/>
          <w:tab w:val="left" w:pos="6532"/>
          <w:tab w:val="left" w:pos="7655"/>
        </w:tabs>
        <w:ind w:left="2880"/>
      </w:pPr>
      <w:r>
        <w:t>на</w:t>
      </w:r>
      <w:r w:rsidRPr="009117F1">
        <w:t xml:space="preserve"> </w:t>
      </w:r>
      <w:r>
        <w:t xml:space="preserve">фрагмент (в </w:t>
      </w:r>
      <w:r w:rsidRPr="009117F1">
        <w:rPr>
          <w:lang w:val="en-US"/>
        </w:rPr>
        <w:t>одну</w:t>
      </w:r>
      <w:r>
        <w:t xml:space="preserve"> строку писать необязательно)</w:t>
      </w:r>
    </w:p>
    <w:p w14:paraId="7C60DB60" w14:textId="77777777" w:rsidR="009117F1" w:rsidRDefault="009117F1" w:rsidP="009117F1">
      <w:pPr>
        <w:tabs>
          <w:tab w:val="left" w:pos="2127"/>
          <w:tab w:val="left" w:pos="2977"/>
          <w:tab w:val="left" w:pos="6532"/>
          <w:tab w:val="left" w:pos="7655"/>
        </w:tabs>
        <w:ind w:left="2880"/>
      </w:pPr>
      <w:r w:rsidRPr="009117F1">
        <w:rPr>
          <w:lang w:val="en-US"/>
        </w:rPr>
        <w:t>«place at address mem:__ICFEDIT_intvec_start__ { readonly section .intvec, section .periph_intvec };»</w:t>
      </w:r>
    </w:p>
    <w:p w14:paraId="2ACCFC6B" w14:textId="77777777" w:rsidR="009117F1" w:rsidRDefault="009117F1" w:rsidP="009117F1">
      <w:pPr>
        <w:tabs>
          <w:tab w:val="left" w:pos="2127"/>
          <w:tab w:val="left" w:pos="2977"/>
          <w:tab w:val="left" w:pos="6532"/>
          <w:tab w:val="left" w:pos="7655"/>
        </w:tabs>
        <w:ind w:left="2880"/>
      </w:pPr>
      <w:r>
        <w:t xml:space="preserve">Это нужно для </w:t>
      </w:r>
      <w:r w:rsidRPr="009117F1">
        <w:rPr>
          <w:lang w:val="en-US"/>
        </w:rPr>
        <w:t>того</w:t>
      </w:r>
      <w:r>
        <w:t>, чтобы добавить собственные вектора прер</w:t>
      </w:r>
      <w:r>
        <w:t>ы</w:t>
      </w:r>
      <w:r>
        <w:t>ваний периферии.</w:t>
      </w:r>
    </w:p>
    <w:p w14:paraId="14FC692B" w14:textId="77777777" w:rsidR="009117F1" w:rsidRDefault="009117F1" w:rsidP="009117F1">
      <w:pPr>
        <w:numPr>
          <w:ilvl w:val="0"/>
          <w:numId w:val="9"/>
        </w:numPr>
        <w:tabs>
          <w:tab w:val="left" w:pos="2127"/>
          <w:tab w:val="left" w:pos="6532"/>
          <w:tab w:val="left" w:pos="7655"/>
        </w:tabs>
      </w:pPr>
      <w:r>
        <w:t>Установить галку «</w:t>
      </w:r>
      <w:r>
        <w:rPr>
          <w:lang w:val="en-US"/>
        </w:rPr>
        <w:t>Override</w:t>
      </w:r>
      <w:r w:rsidRPr="009117F1">
        <w:t xml:space="preserve"> </w:t>
      </w:r>
      <w:r>
        <w:rPr>
          <w:lang w:val="en-US"/>
        </w:rPr>
        <w:t>default</w:t>
      </w:r>
      <w:r>
        <w:t>»</w:t>
      </w:r>
      <w:r w:rsidRPr="009117F1">
        <w:t xml:space="preserve"> </w:t>
      </w:r>
      <w:r>
        <w:t>и указать свой файл</w:t>
      </w:r>
    </w:p>
    <w:p w14:paraId="325B575C" w14:textId="77777777" w:rsidR="009117F1" w:rsidRPr="00F00321" w:rsidRDefault="009117F1" w:rsidP="009117F1">
      <w:pPr>
        <w:numPr>
          <w:ilvl w:val="0"/>
          <w:numId w:val="9"/>
        </w:numPr>
        <w:tabs>
          <w:tab w:val="left" w:pos="2127"/>
          <w:tab w:val="left" w:pos="6532"/>
          <w:tab w:val="left" w:pos="7655"/>
        </w:tabs>
      </w:pPr>
      <w:r>
        <w:t>По кнопке «</w:t>
      </w:r>
      <w:r>
        <w:rPr>
          <w:lang w:val="en-US"/>
        </w:rPr>
        <w:t>Edit…</w:t>
      </w:r>
      <w:r>
        <w:t>» установить:</w:t>
      </w:r>
    </w:p>
    <w:p w14:paraId="75333BDC" w14:textId="77777777" w:rsidR="00F00321" w:rsidRDefault="00F00321" w:rsidP="00F00321">
      <w:pPr>
        <w:numPr>
          <w:ilvl w:val="1"/>
          <w:numId w:val="9"/>
        </w:numPr>
        <w:tabs>
          <w:tab w:val="left" w:pos="2127"/>
          <w:tab w:val="left" w:pos="6532"/>
          <w:tab w:val="left" w:pos="7655"/>
        </w:tabs>
      </w:pPr>
      <w:r>
        <w:t xml:space="preserve">Для </w:t>
      </w:r>
      <w:r w:rsidRPr="00DE1A46">
        <w:rPr>
          <w:lang w:val="en-US"/>
        </w:rPr>
        <w:t>LM</w:t>
      </w:r>
      <w:r w:rsidRPr="006544A7">
        <w:t>3</w:t>
      </w:r>
      <w:r w:rsidRPr="00DE1A46">
        <w:rPr>
          <w:lang w:val="en-US"/>
        </w:rPr>
        <w:t>Sx</w:t>
      </w:r>
      <w:r w:rsidRPr="006544A7">
        <w:t>9</w:t>
      </w:r>
      <w:r w:rsidRPr="00DE1A46">
        <w:rPr>
          <w:lang w:val="en-US"/>
        </w:rPr>
        <w:t>xx</w:t>
      </w:r>
      <w:r>
        <w:t>:</w:t>
      </w:r>
    </w:p>
    <w:p w14:paraId="498C6626" w14:textId="77777777" w:rsidR="009117F1" w:rsidRPr="009117F1" w:rsidRDefault="009117F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</w:pPr>
      <w:r>
        <w:rPr>
          <w:lang w:val="en-US"/>
        </w:rPr>
        <w:t xml:space="preserve">.intvec start = </w:t>
      </w:r>
      <w:r w:rsidRPr="009117F1">
        <w:rPr>
          <w:lang w:val="en-US"/>
        </w:rPr>
        <w:t>0x00000000</w:t>
      </w:r>
    </w:p>
    <w:p w14:paraId="2A37AA21" w14:textId="77777777" w:rsidR="009117F1" w:rsidRPr="009117F1" w:rsidRDefault="009117F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</w:pPr>
      <w:r>
        <w:rPr>
          <w:lang w:val="en-US"/>
        </w:rPr>
        <w:t xml:space="preserve">ROM Start = </w:t>
      </w:r>
      <w:r w:rsidRPr="009117F1">
        <w:rPr>
          <w:lang w:val="en-US"/>
        </w:rPr>
        <w:t>0x00000000</w:t>
      </w:r>
      <w:r>
        <w:rPr>
          <w:lang w:val="en-US"/>
        </w:rPr>
        <w:t xml:space="preserve">, End = </w:t>
      </w:r>
      <w:r w:rsidRPr="009117F1">
        <w:rPr>
          <w:lang w:val="en-US"/>
        </w:rPr>
        <w:t>0x0003FFFF</w:t>
      </w:r>
    </w:p>
    <w:p w14:paraId="3486842A" w14:textId="77777777" w:rsidR="009117F1" w:rsidRDefault="009117F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RAM Start = </w:t>
      </w:r>
      <w:r w:rsidRPr="009117F1">
        <w:rPr>
          <w:lang w:val="en-US"/>
        </w:rPr>
        <w:t>0x20000000</w:t>
      </w:r>
      <w:r>
        <w:rPr>
          <w:lang w:val="en-US"/>
        </w:rPr>
        <w:t xml:space="preserve">, End = </w:t>
      </w:r>
      <w:r w:rsidRPr="009117F1">
        <w:rPr>
          <w:lang w:val="en-US"/>
        </w:rPr>
        <w:t>0x2000FFFF</w:t>
      </w:r>
    </w:p>
    <w:p w14:paraId="2789005F" w14:textId="77777777" w:rsidR="009117F1" w:rsidRDefault="009117F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CSTACK = 0x600</w:t>
      </w:r>
    </w:p>
    <w:p w14:paraId="4DE0106E" w14:textId="77777777" w:rsidR="009117F1" w:rsidRPr="00F00321" w:rsidRDefault="009117F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HEAP = 0x800</w:t>
      </w:r>
    </w:p>
    <w:p w14:paraId="27E33696" w14:textId="77777777" w:rsidR="00F00321" w:rsidRPr="00F00321" w:rsidRDefault="00F00321" w:rsidP="00F00321">
      <w:pPr>
        <w:numPr>
          <w:ilvl w:val="1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t xml:space="preserve">Для </w:t>
      </w:r>
      <w:r>
        <w:rPr>
          <w:lang w:val="en-US"/>
        </w:rPr>
        <w:t>LM3SxB</w:t>
      </w:r>
      <w:r w:rsidRPr="00DE1A46">
        <w:rPr>
          <w:lang w:val="en-US"/>
        </w:rPr>
        <w:t>xx</w:t>
      </w:r>
      <w:r>
        <w:t>:</w:t>
      </w:r>
    </w:p>
    <w:p w14:paraId="52B1DE2D" w14:textId="77777777" w:rsidR="00F00321" w:rsidRPr="009117F1" w:rsidRDefault="00F0032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</w:pPr>
      <w:r>
        <w:rPr>
          <w:lang w:val="en-US"/>
        </w:rPr>
        <w:t xml:space="preserve">.intvec start = </w:t>
      </w:r>
      <w:r w:rsidRPr="009117F1">
        <w:rPr>
          <w:lang w:val="en-US"/>
        </w:rPr>
        <w:t>0x00000000</w:t>
      </w:r>
    </w:p>
    <w:p w14:paraId="0CA53B58" w14:textId="77777777" w:rsidR="00F00321" w:rsidRPr="00F00321" w:rsidRDefault="00F0032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ROM Start = </w:t>
      </w:r>
      <w:r w:rsidRPr="009117F1">
        <w:rPr>
          <w:lang w:val="en-US"/>
        </w:rPr>
        <w:t>0x00000000</w:t>
      </w:r>
      <w:r>
        <w:rPr>
          <w:lang w:val="en-US"/>
        </w:rPr>
        <w:t xml:space="preserve">, End = </w:t>
      </w:r>
      <w:r w:rsidRPr="00F00321">
        <w:rPr>
          <w:lang w:val="en-US"/>
        </w:rPr>
        <w:t>0x0003FFFF</w:t>
      </w:r>
    </w:p>
    <w:p w14:paraId="39E24E06" w14:textId="77777777" w:rsidR="00F00321" w:rsidRDefault="00F0032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RAM Start = </w:t>
      </w:r>
      <w:r w:rsidRPr="009117F1">
        <w:rPr>
          <w:lang w:val="en-US"/>
        </w:rPr>
        <w:t>0x20000000</w:t>
      </w:r>
      <w:r>
        <w:rPr>
          <w:lang w:val="en-US"/>
        </w:rPr>
        <w:t xml:space="preserve">, End = </w:t>
      </w:r>
      <w:r w:rsidRPr="00F00321">
        <w:rPr>
          <w:lang w:val="en-US"/>
        </w:rPr>
        <w:t>0x20017FFF</w:t>
      </w:r>
    </w:p>
    <w:p w14:paraId="39D818B8" w14:textId="77777777" w:rsidR="00F00321" w:rsidRDefault="00F0032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CSTACK = </w:t>
      </w:r>
      <w:r w:rsidRPr="00F00321">
        <w:rPr>
          <w:lang w:val="en-US"/>
        </w:rPr>
        <w:t>0x2000</w:t>
      </w:r>
    </w:p>
    <w:p w14:paraId="32390AD5" w14:textId="77777777" w:rsidR="00F00321" w:rsidRDefault="00F00321" w:rsidP="00F00321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HEAP = </w:t>
      </w:r>
      <w:r w:rsidRPr="00F00321">
        <w:rPr>
          <w:lang w:val="en-US"/>
        </w:rPr>
        <w:t>0x4000</w:t>
      </w:r>
    </w:p>
    <w:p w14:paraId="51616BDD" w14:textId="77777777" w:rsidR="00355CFD" w:rsidRDefault="00355CFD" w:rsidP="00355CFD">
      <w:pPr>
        <w:numPr>
          <w:ilvl w:val="1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t xml:space="preserve">Для </w:t>
      </w:r>
      <w:r>
        <w:rPr>
          <w:lang w:val="en-US"/>
        </w:rPr>
        <w:t>STM32F100RBT:</w:t>
      </w:r>
    </w:p>
    <w:p w14:paraId="2173D900" w14:textId="77777777" w:rsidR="00355CFD" w:rsidRPr="009117F1" w:rsidRDefault="00355CFD" w:rsidP="00355CFD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</w:pPr>
      <w:r>
        <w:rPr>
          <w:lang w:val="en-US"/>
        </w:rPr>
        <w:t xml:space="preserve">.intvec start = </w:t>
      </w:r>
      <w:r w:rsidRPr="00355CFD">
        <w:rPr>
          <w:lang w:val="en-US"/>
        </w:rPr>
        <w:t>0x08000000</w:t>
      </w:r>
    </w:p>
    <w:p w14:paraId="74589510" w14:textId="77777777" w:rsidR="00355CFD" w:rsidRPr="00F00321" w:rsidRDefault="00355CFD" w:rsidP="00355CFD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ROM Start = </w:t>
      </w:r>
      <w:r w:rsidRPr="00355CFD">
        <w:rPr>
          <w:lang w:val="en-US"/>
        </w:rPr>
        <w:t>0x08000000</w:t>
      </w:r>
      <w:r>
        <w:rPr>
          <w:lang w:val="en-US"/>
        </w:rPr>
        <w:t xml:space="preserve">, End = </w:t>
      </w:r>
      <w:r w:rsidRPr="00355CFD">
        <w:rPr>
          <w:lang w:val="en-US"/>
        </w:rPr>
        <w:t>0x0801FFFF</w:t>
      </w:r>
    </w:p>
    <w:p w14:paraId="055B6C45" w14:textId="77777777" w:rsidR="00355CFD" w:rsidRDefault="00355CFD" w:rsidP="00355CFD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RAM Start = </w:t>
      </w:r>
      <w:r w:rsidRPr="00355CFD">
        <w:rPr>
          <w:lang w:val="en-US"/>
        </w:rPr>
        <w:t>0x20000000</w:t>
      </w:r>
      <w:r>
        <w:rPr>
          <w:lang w:val="en-US"/>
        </w:rPr>
        <w:t xml:space="preserve">, End = </w:t>
      </w:r>
      <w:r w:rsidRPr="00355CFD">
        <w:rPr>
          <w:lang w:val="en-US"/>
        </w:rPr>
        <w:t>0x20001FFF</w:t>
      </w:r>
    </w:p>
    <w:p w14:paraId="1F554472" w14:textId="77777777" w:rsidR="00355CFD" w:rsidRDefault="00355CFD" w:rsidP="00355CFD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 xml:space="preserve">CSTACK = </w:t>
      </w:r>
      <w:r w:rsidRPr="00355CFD">
        <w:rPr>
          <w:lang w:val="en-US"/>
        </w:rPr>
        <w:t>0x400</w:t>
      </w:r>
    </w:p>
    <w:p w14:paraId="252F97CB" w14:textId="77777777" w:rsidR="00355CFD" w:rsidRPr="00F00321" w:rsidRDefault="00355CFD" w:rsidP="00355CFD">
      <w:pPr>
        <w:numPr>
          <w:ilvl w:val="2"/>
          <w:numId w:val="9"/>
        </w:numPr>
        <w:tabs>
          <w:tab w:val="left" w:pos="2127"/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lastRenderedPageBreak/>
        <w:t xml:space="preserve">HEAP = </w:t>
      </w:r>
      <w:r w:rsidRPr="00355CFD">
        <w:rPr>
          <w:lang w:val="en-US"/>
        </w:rPr>
        <w:t>0x800</w:t>
      </w:r>
    </w:p>
    <w:p w14:paraId="2DDEFA13" w14:textId="77777777" w:rsidR="009117F1" w:rsidRDefault="00BD3CD4" w:rsidP="00BD3CD4">
      <w:pPr>
        <w:numPr>
          <w:ilvl w:val="1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Library</w:t>
      </w:r>
    </w:p>
    <w:p w14:paraId="5E2C6EA3" w14:textId="77777777" w:rsidR="00BD3CD4" w:rsidRPr="00BD3CD4" w:rsidRDefault="00BD3CD4" w:rsidP="00BD3CD4">
      <w:pPr>
        <w:numPr>
          <w:ilvl w:val="2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Automatic runtime library selection</w:t>
      </w:r>
      <w:r>
        <w:rPr>
          <w:lang w:val="en-US"/>
        </w:rPr>
        <w:tab/>
      </w:r>
      <w:r>
        <w:rPr>
          <w:lang w:val="en-US"/>
        </w:rPr>
        <w:tab/>
      </w:r>
      <w:r>
        <w:t>Отметить</w:t>
      </w:r>
    </w:p>
    <w:p w14:paraId="699D44D8" w14:textId="77777777" w:rsidR="00DE1A46" w:rsidRDefault="00BD3CD4" w:rsidP="00DE1A46">
      <w:pPr>
        <w:numPr>
          <w:ilvl w:val="2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Override default program entry</w:t>
      </w:r>
      <w:r>
        <w:rPr>
          <w:lang w:val="en-US"/>
        </w:rPr>
        <w:tab/>
      </w:r>
      <w:r>
        <w:rPr>
          <w:lang w:val="en-US"/>
        </w:rPr>
        <w:tab/>
      </w:r>
      <w:r>
        <w:t>Снять</w:t>
      </w:r>
    </w:p>
    <w:p w14:paraId="5167064F" w14:textId="77777777" w:rsidR="005B7584" w:rsidRDefault="005B7584" w:rsidP="005B7584">
      <w:pPr>
        <w:numPr>
          <w:ilvl w:val="1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Optimizations</w:t>
      </w:r>
    </w:p>
    <w:p w14:paraId="7869D77E" w14:textId="77777777" w:rsidR="005B7584" w:rsidRPr="0093261F" w:rsidRDefault="005B7584" w:rsidP="005B7584">
      <w:pPr>
        <w:numPr>
          <w:ilvl w:val="2"/>
          <w:numId w:val="4"/>
        </w:numPr>
        <w:tabs>
          <w:tab w:val="left" w:pos="6532"/>
          <w:tab w:val="left" w:pos="7655"/>
        </w:tabs>
        <w:rPr>
          <w:lang w:val="en-US"/>
        </w:rPr>
      </w:pPr>
      <w:r>
        <w:rPr>
          <w:lang w:val="en-US"/>
        </w:rPr>
        <w:t>Perform C++ Virtual Function Elumination</w:t>
      </w:r>
      <w:r>
        <w:rPr>
          <w:lang w:val="en-US"/>
        </w:rPr>
        <w:tab/>
      </w:r>
      <w:r>
        <w:t>Снять</w:t>
      </w:r>
    </w:p>
    <w:p w14:paraId="0F7CF1F7" w14:textId="77777777" w:rsidR="00DE1A46" w:rsidRPr="007C4651" w:rsidRDefault="00DE1A46" w:rsidP="00BD3CD4">
      <w:pPr>
        <w:numPr>
          <w:ilvl w:val="1"/>
          <w:numId w:val="4"/>
        </w:numPr>
        <w:tabs>
          <w:tab w:val="left" w:pos="7252"/>
          <w:tab w:val="left" w:pos="7655"/>
        </w:tabs>
        <w:rPr>
          <w:lang w:val="en-US"/>
        </w:rPr>
      </w:pPr>
      <w:r>
        <w:rPr>
          <w:lang w:val="en-US"/>
        </w:rPr>
        <w:t>Output</w:t>
      </w:r>
    </w:p>
    <w:p w14:paraId="475B4781" w14:textId="77777777" w:rsidR="00DE1A46" w:rsidRDefault="00DE1A46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 w:rsidRPr="00BD3CD4">
        <w:rPr>
          <w:lang w:val="en-US"/>
        </w:rPr>
        <w:t>Output</w:t>
      </w:r>
      <w:r>
        <w:rPr>
          <w:lang w:val="en-US"/>
        </w:rPr>
        <w:t xml:space="preserve"> file</w:t>
      </w:r>
      <w:r w:rsidRPr="00BD3CD4">
        <w:rPr>
          <w:lang w:val="en-US"/>
        </w:rPr>
        <w:tab/>
        <w:t>$PROJ_FNAME$.</w:t>
      </w:r>
      <w:r w:rsidR="00BD3CD4">
        <w:rPr>
          <w:lang w:val="en-US"/>
        </w:rPr>
        <w:t>out</w:t>
      </w:r>
    </w:p>
    <w:p w14:paraId="13D2F13D" w14:textId="77777777" w:rsidR="00BD3CD4" w:rsidRPr="00B358DC" w:rsidRDefault="00BD3CD4" w:rsidP="00DE1A46">
      <w:pPr>
        <w:numPr>
          <w:ilvl w:val="2"/>
          <w:numId w:val="4"/>
        </w:numPr>
        <w:tabs>
          <w:tab w:val="left" w:pos="7655"/>
          <w:tab w:val="left" w:pos="7972"/>
        </w:tabs>
        <w:rPr>
          <w:lang w:val="en-US"/>
        </w:rPr>
      </w:pPr>
      <w:r>
        <w:rPr>
          <w:lang w:val="en-US"/>
        </w:rPr>
        <w:t>Include debug information in output</w:t>
      </w:r>
      <w:r>
        <w:rPr>
          <w:lang w:val="en-US"/>
        </w:rPr>
        <w:tab/>
      </w:r>
      <w:r>
        <w:t>Отметить</w:t>
      </w:r>
    </w:p>
    <w:p w14:paraId="1E7D6EAE" w14:textId="77777777" w:rsidR="00B358DC" w:rsidRDefault="00B358DC" w:rsidP="00B358DC">
      <w:pPr>
        <w:tabs>
          <w:tab w:val="left" w:pos="7655"/>
          <w:tab w:val="left" w:pos="7972"/>
        </w:tabs>
        <w:rPr>
          <w:lang w:val="en-US"/>
        </w:rPr>
      </w:pPr>
    </w:p>
    <w:p w14:paraId="4D0BC18E" w14:textId="77777777" w:rsidR="00CB4932" w:rsidRPr="00CB4932" w:rsidRDefault="00CB4932" w:rsidP="00B358DC">
      <w:pPr>
        <w:tabs>
          <w:tab w:val="left" w:pos="7655"/>
          <w:tab w:val="left" w:pos="7972"/>
        </w:tabs>
        <w:rPr>
          <w:lang w:val="en-US"/>
        </w:rPr>
      </w:pPr>
      <w:r>
        <w:t>На</w:t>
      </w:r>
      <w:r w:rsidRPr="00CB4932">
        <w:rPr>
          <w:lang w:val="en-US"/>
        </w:rPr>
        <w:t xml:space="preserve"> </w:t>
      </w:r>
      <w:r>
        <w:rPr>
          <w:lang w:val="en-US"/>
        </w:rPr>
        <w:t>IAR</w:t>
      </w:r>
      <w:r w:rsidRPr="00CB4932">
        <w:rPr>
          <w:lang w:val="en-US"/>
        </w:rPr>
        <w:t xml:space="preserve"> </w:t>
      </w:r>
      <w:r>
        <w:rPr>
          <w:lang w:val="en-US"/>
        </w:rPr>
        <w:t>ARM</w:t>
      </w:r>
      <w:r w:rsidRPr="00CB4932">
        <w:rPr>
          <w:lang w:val="en-US"/>
        </w:rPr>
        <w:t xml:space="preserve"> 8.22 </w:t>
      </w:r>
      <w:r>
        <w:t>закомментировать</w:t>
      </w:r>
      <w:r w:rsidRPr="00CB4932">
        <w:rPr>
          <w:lang w:val="en-US"/>
        </w:rPr>
        <w:t xml:space="preserve"> «#pragma message("\nWarning: The header file 'cmsis_iar.h' is obsolete</w:t>
      </w:r>
      <w:r>
        <w:rPr>
          <w:lang w:val="en-US"/>
        </w:rPr>
        <w:t>…</w:t>
      </w:r>
      <w:r w:rsidRPr="00CB4932">
        <w:rPr>
          <w:lang w:val="en-US"/>
        </w:rPr>
        <w:t xml:space="preserve">» (3 </w:t>
      </w:r>
      <w:r>
        <w:t>строки</w:t>
      </w:r>
      <w:r w:rsidRPr="00CB4932">
        <w:rPr>
          <w:lang w:val="en-US"/>
        </w:rPr>
        <w:t xml:space="preserve">) </w:t>
      </w:r>
      <w:r>
        <w:t>в</w:t>
      </w:r>
      <w:r w:rsidRPr="00CB4932">
        <w:rPr>
          <w:lang w:val="en-US"/>
        </w:rPr>
        <w:t xml:space="preserve"> </w:t>
      </w:r>
      <w:r>
        <w:t>файле</w:t>
      </w:r>
      <w:r w:rsidRPr="00CB4932">
        <w:rPr>
          <w:lang w:val="en-US"/>
        </w:rPr>
        <w:t xml:space="preserve"> «C:\Program Files (x86)\IAR Systems\Embedded Workbench 8.0\arm\inc\c\cmsis_iar.h»</w:t>
      </w:r>
    </w:p>
    <w:p w14:paraId="570D5534" w14:textId="77777777" w:rsidR="00CB4932" w:rsidRPr="00CB4932" w:rsidRDefault="00CB4932" w:rsidP="00B358DC">
      <w:pPr>
        <w:tabs>
          <w:tab w:val="left" w:pos="7655"/>
          <w:tab w:val="left" w:pos="7972"/>
        </w:tabs>
        <w:rPr>
          <w:lang w:val="en-US"/>
        </w:rPr>
      </w:pPr>
    </w:p>
    <w:p w14:paraId="358A85F5" w14:textId="77777777" w:rsidR="00DE1A46" w:rsidRPr="008D25D8" w:rsidRDefault="008D25D8" w:rsidP="0046159B">
      <w:pPr>
        <w:pStyle w:val="2"/>
      </w:pPr>
      <w:r>
        <w:t xml:space="preserve">Использование </w:t>
      </w:r>
      <w:r w:rsidR="00B358DC">
        <w:rPr>
          <w:lang w:val="en-US"/>
        </w:rPr>
        <w:t>ST</w:t>
      </w:r>
      <w:r w:rsidR="00B358DC" w:rsidRPr="00B358DC">
        <w:t xml:space="preserve"> </w:t>
      </w:r>
      <w:r>
        <w:t>библиотек</w:t>
      </w:r>
    </w:p>
    <w:p w14:paraId="1E41C838" w14:textId="77777777" w:rsidR="004E4FC6" w:rsidRDefault="004B60EF" w:rsidP="00FC0995">
      <w:pPr>
        <w:keepNext/>
        <w:tabs>
          <w:tab w:val="left" w:pos="5812"/>
        </w:tabs>
        <w:rPr>
          <w:b/>
        </w:rPr>
      </w:pPr>
      <w:r>
        <w:rPr>
          <w:b/>
        </w:rPr>
        <w:t xml:space="preserve">Библиотеки находятся в </w:t>
      </w:r>
      <w:r>
        <w:rPr>
          <w:b/>
          <w:lang w:val="en-US"/>
        </w:rPr>
        <w:t>SVN</w:t>
      </w:r>
      <w:r w:rsidRPr="004B60EF">
        <w:rPr>
          <w:b/>
        </w:rPr>
        <w:t xml:space="preserve"> </w:t>
      </w:r>
      <w:r>
        <w:rPr>
          <w:b/>
        </w:rPr>
        <w:t xml:space="preserve">по адресу </w:t>
      </w:r>
      <w:hyperlink r:id="rId14" w:history="1">
        <w:r w:rsidRPr="006D3A4B">
          <w:rPr>
            <w:rStyle w:val="aa"/>
            <w:b/>
          </w:rPr>
          <w:t>https://5-10/svn/extern_libs/trunk</w:t>
        </w:r>
      </w:hyperlink>
      <w:r w:rsidR="00207BD9">
        <w:rPr>
          <w:b/>
        </w:rPr>
        <w:t>.</w:t>
      </w:r>
      <w:r>
        <w:rPr>
          <w:b/>
        </w:rPr>
        <w:t xml:space="preserve"> </w:t>
      </w:r>
    </w:p>
    <w:p w14:paraId="5CAAD95E" w14:textId="77777777" w:rsidR="00BD10A2" w:rsidRPr="00EC698D" w:rsidRDefault="00BD10A2" w:rsidP="00BD10A2">
      <w:pPr>
        <w:tabs>
          <w:tab w:val="left" w:pos="7252"/>
          <w:tab w:val="left" w:pos="7655"/>
        </w:tabs>
      </w:pPr>
      <w:r w:rsidRPr="004E4FC6">
        <w:t>Подключите файлы</w:t>
      </w:r>
      <w:r>
        <w:t xml:space="preserve"> с расширением </w:t>
      </w:r>
      <w:r w:rsidR="00316D07">
        <w:t>«</w:t>
      </w:r>
      <w:r w:rsidRPr="005129C1">
        <w:t>.</w:t>
      </w:r>
      <w:r>
        <w:rPr>
          <w:lang w:val="en-US"/>
        </w:rPr>
        <w:t>c</w:t>
      </w:r>
      <w:r w:rsidR="00316D07">
        <w:t>»</w:t>
      </w:r>
      <w:r w:rsidRPr="004E4FC6">
        <w:t xml:space="preserve"> к</w:t>
      </w:r>
      <w:r>
        <w:t xml:space="preserve"> проекту из следующих каталогов</w:t>
      </w:r>
      <w:r w:rsidRPr="005129C1">
        <w:t xml:space="preserve">, </w:t>
      </w:r>
      <w:r>
        <w:t>если</w:t>
      </w:r>
      <w:r w:rsidRPr="005129C1">
        <w:t xml:space="preserve"> </w:t>
      </w:r>
      <w:r>
        <w:t>вы</w:t>
      </w:r>
      <w:r w:rsidRPr="005129C1">
        <w:t xml:space="preserve"> </w:t>
      </w:r>
      <w:r>
        <w:t>используете</w:t>
      </w:r>
      <w:r w:rsidRPr="005129C1">
        <w:t xml:space="preserve"> </w:t>
      </w:r>
      <w:r>
        <w:t>контроллеры</w:t>
      </w:r>
      <w:r w:rsidRPr="005129C1">
        <w:t xml:space="preserve"> </w:t>
      </w:r>
      <w:r>
        <w:rPr>
          <w:lang w:val="en-US"/>
        </w:rPr>
        <w:t>stm</w:t>
      </w:r>
      <w:r w:rsidRPr="005129C1">
        <w:t>32</w:t>
      </w:r>
      <w:r>
        <w:rPr>
          <w:lang w:val="en-US"/>
        </w:rPr>
        <w:t>f</w:t>
      </w:r>
      <w:r w:rsidRPr="005129C1">
        <w:t>4</w:t>
      </w:r>
      <w:r>
        <w:rPr>
          <w:lang w:val="en-US"/>
        </w:rPr>
        <w:t>xx</w:t>
      </w:r>
      <w:r w:rsidRPr="005129C1">
        <w:t xml:space="preserve"> (</w:t>
      </w:r>
      <w:r>
        <w:t>если</w:t>
      </w:r>
      <w:r w:rsidRPr="005129C1">
        <w:t xml:space="preserve"> </w:t>
      </w:r>
      <w:r>
        <w:t>вы</w:t>
      </w:r>
      <w:r w:rsidRPr="005129C1">
        <w:t xml:space="preserve"> </w:t>
      </w:r>
      <w:r>
        <w:t>используете</w:t>
      </w:r>
      <w:r w:rsidRPr="005129C1">
        <w:t xml:space="preserve"> </w:t>
      </w:r>
      <w:r>
        <w:rPr>
          <w:lang w:val="en-US"/>
        </w:rPr>
        <w:t>stm</w:t>
      </w:r>
      <w:r w:rsidRPr="005129C1">
        <w:t>32</w:t>
      </w:r>
      <w:r>
        <w:rPr>
          <w:lang w:val="en-US"/>
        </w:rPr>
        <w:t>f</w:t>
      </w:r>
      <w:r w:rsidRPr="005129C1">
        <w:t>2</w:t>
      </w:r>
      <w:r>
        <w:rPr>
          <w:lang w:val="en-US"/>
        </w:rPr>
        <w:t>xx</w:t>
      </w:r>
      <w:r w:rsidRPr="005129C1">
        <w:t xml:space="preserve">, </w:t>
      </w:r>
      <w:r>
        <w:t>подключайте</w:t>
      </w:r>
      <w:r w:rsidRPr="005129C1">
        <w:t xml:space="preserve"> </w:t>
      </w:r>
      <w:r>
        <w:t>файлы из катал</w:t>
      </w:r>
      <w:r>
        <w:t>о</w:t>
      </w:r>
      <w:r>
        <w:t>гов</w:t>
      </w:r>
      <w:r w:rsidRPr="005129C1">
        <w:t xml:space="preserve"> </w:t>
      </w:r>
      <w:r>
        <w:t>с</w:t>
      </w:r>
      <w:r w:rsidRPr="005129C1">
        <w:t xml:space="preserve"> </w:t>
      </w:r>
      <w:r>
        <w:t>префиксом</w:t>
      </w:r>
      <w:r w:rsidRPr="005129C1">
        <w:t xml:space="preserve"> </w:t>
      </w:r>
      <w:r w:rsidRPr="004E4FC6">
        <w:rPr>
          <w:lang w:val="en-US"/>
        </w:rPr>
        <w:t>STM</w:t>
      </w:r>
      <w:r w:rsidRPr="005129C1">
        <w:t>32</w:t>
      </w:r>
      <w:r w:rsidRPr="004E4FC6">
        <w:rPr>
          <w:lang w:val="en-US"/>
        </w:rPr>
        <w:t>F</w:t>
      </w:r>
      <w:r w:rsidRPr="005129C1">
        <w:t>2</w:t>
      </w:r>
      <w:r w:rsidRPr="004E4FC6">
        <w:rPr>
          <w:lang w:val="en-US"/>
        </w:rPr>
        <w:t>x</w:t>
      </w:r>
      <w:r w:rsidRPr="005129C1">
        <w:t>)</w:t>
      </w:r>
      <w:r>
        <w:t>:</w:t>
      </w:r>
    </w:p>
    <w:p w14:paraId="2161E0DD" w14:textId="77777777" w:rsidR="00BD10A2" w:rsidRPr="00EC698D" w:rsidRDefault="00BD10A2" w:rsidP="00BD10A2">
      <w:pPr>
        <w:numPr>
          <w:ilvl w:val="0"/>
          <w:numId w:val="22"/>
        </w:numPr>
      </w:pPr>
      <w:r>
        <w:t xml:space="preserve">Для </w:t>
      </w:r>
      <w:r w:rsidRPr="00A54AAC">
        <w:rPr>
          <w:szCs w:val="28"/>
          <w:lang w:val="en-US"/>
        </w:rPr>
        <w:t>STM</w:t>
      </w:r>
      <w:r w:rsidRPr="00A54AAC">
        <w:rPr>
          <w:szCs w:val="28"/>
        </w:rPr>
        <w:t>32</w:t>
      </w:r>
      <w:r w:rsidRPr="00A54AAC">
        <w:rPr>
          <w:szCs w:val="28"/>
          <w:lang w:val="en-US"/>
        </w:rPr>
        <w:t>F</w:t>
      </w:r>
      <w:r w:rsidRPr="00A54AAC">
        <w:rPr>
          <w:szCs w:val="28"/>
        </w:rPr>
        <w:t>2</w:t>
      </w:r>
      <w:r w:rsidRPr="00A54AAC">
        <w:rPr>
          <w:szCs w:val="28"/>
          <w:lang w:val="en-US"/>
        </w:rPr>
        <w:t>x</w:t>
      </w:r>
      <w:r>
        <w:rPr>
          <w:szCs w:val="28"/>
        </w:rPr>
        <w:t>:</w:t>
      </w:r>
    </w:p>
    <w:p w14:paraId="42FC3F79" w14:textId="77777777" w:rsidR="00BD10A2" w:rsidRPr="00A54AAC" w:rsidRDefault="00BD10A2" w:rsidP="00BD10A2">
      <w:pPr>
        <w:numPr>
          <w:ilvl w:val="1"/>
          <w:numId w:val="22"/>
        </w:numPr>
        <w:rPr>
          <w:szCs w:val="28"/>
          <w:lang w:val="en-US"/>
        </w:rPr>
      </w:pPr>
      <w:r w:rsidRPr="00A54AAC">
        <w:rPr>
          <w:szCs w:val="28"/>
          <w:lang w:val="en-US"/>
        </w:rPr>
        <w:t>e</w:t>
      </w:r>
      <w:r w:rsidRPr="00A54AAC">
        <w:rPr>
          <w:szCs w:val="28"/>
          <w:lang w:val="en-US"/>
        </w:rPr>
        <w:t>x</w:t>
      </w:r>
      <w:r w:rsidRPr="00A54AAC">
        <w:rPr>
          <w:szCs w:val="28"/>
          <w:lang w:val="en-US"/>
        </w:rPr>
        <w:t>tern_libs\st\STM32F2xx_StdPeriph_Lib\Libraries\</w:t>
      </w:r>
      <w:r w:rsidRPr="00A54AAC">
        <w:rPr>
          <w:szCs w:val="28"/>
          <w:lang w:val="en-US"/>
        </w:rPr>
        <w:br/>
        <w:t>STM32F4xx_StdPeriph_Driver\src</w:t>
      </w:r>
    </w:p>
    <w:p w14:paraId="621BDFD8" w14:textId="77777777" w:rsidR="00BD10A2" w:rsidRPr="00A54AAC" w:rsidRDefault="00BD10A2" w:rsidP="00BD10A2">
      <w:pPr>
        <w:numPr>
          <w:ilvl w:val="1"/>
          <w:numId w:val="22"/>
        </w:numPr>
        <w:rPr>
          <w:lang w:val="en-US"/>
        </w:rPr>
      </w:pPr>
      <w:r w:rsidRPr="00A54AAC">
        <w:rPr>
          <w:szCs w:val="28"/>
          <w:lang w:val="en-US"/>
        </w:rPr>
        <w:t>extern_libs\st\STM32Fx7_ETH_Driver\src</w:t>
      </w:r>
    </w:p>
    <w:p w14:paraId="626747F8" w14:textId="77777777" w:rsidR="00BD10A2" w:rsidRPr="00A54AAC" w:rsidRDefault="00BD10A2" w:rsidP="00BD10A2">
      <w:pPr>
        <w:numPr>
          <w:ilvl w:val="0"/>
          <w:numId w:val="22"/>
        </w:numPr>
        <w:rPr>
          <w:lang w:val="en-US"/>
        </w:rPr>
      </w:pPr>
      <w:r>
        <w:t>Для</w:t>
      </w:r>
      <w:r w:rsidRPr="00A54AAC">
        <w:rPr>
          <w:lang w:val="en-US"/>
        </w:rPr>
        <w:t xml:space="preserve"> </w:t>
      </w:r>
      <w:r w:rsidRPr="00A54AAC">
        <w:rPr>
          <w:szCs w:val="28"/>
          <w:lang w:val="en-US"/>
        </w:rPr>
        <w:t>STM32F4x</w:t>
      </w:r>
      <w:r>
        <w:rPr>
          <w:szCs w:val="28"/>
        </w:rPr>
        <w:t>:</w:t>
      </w:r>
    </w:p>
    <w:p w14:paraId="2F40E184" w14:textId="77777777" w:rsidR="00BD10A2" w:rsidRPr="00A54AAC" w:rsidRDefault="00BD10A2" w:rsidP="00BD10A2">
      <w:pPr>
        <w:numPr>
          <w:ilvl w:val="1"/>
          <w:numId w:val="22"/>
        </w:numPr>
        <w:rPr>
          <w:szCs w:val="28"/>
          <w:lang w:val="en-US"/>
        </w:rPr>
      </w:pPr>
      <w:r w:rsidRPr="00A54AAC">
        <w:rPr>
          <w:szCs w:val="28"/>
          <w:lang w:val="en-US"/>
        </w:rPr>
        <w:t>e</w:t>
      </w:r>
      <w:r w:rsidRPr="00A54AAC">
        <w:rPr>
          <w:szCs w:val="28"/>
          <w:lang w:val="en-US"/>
        </w:rPr>
        <w:t>x</w:t>
      </w:r>
      <w:r w:rsidRPr="00A54AAC">
        <w:rPr>
          <w:szCs w:val="28"/>
          <w:lang w:val="en-US"/>
        </w:rPr>
        <w:t>tern_libs\st\STM32F4xx_DSP_StdPeriph_Lib\Libraries\</w:t>
      </w:r>
      <w:r w:rsidRPr="00A54AAC">
        <w:rPr>
          <w:szCs w:val="28"/>
          <w:lang w:val="en-US"/>
        </w:rPr>
        <w:br/>
        <w:t>STM32F4xx_StdPeriph_Driver\src</w:t>
      </w:r>
    </w:p>
    <w:p w14:paraId="6718586C" w14:textId="77777777" w:rsidR="00BD10A2" w:rsidRDefault="00BD10A2" w:rsidP="00BD10A2">
      <w:pPr>
        <w:numPr>
          <w:ilvl w:val="1"/>
          <w:numId w:val="22"/>
        </w:numPr>
        <w:rPr>
          <w:szCs w:val="28"/>
          <w:lang w:val="en-US"/>
        </w:rPr>
      </w:pPr>
      <w:r w:rsidRPr="008D25D8">
        <w:rPr>
          <w:szCs w:val="28"/>
          <w:lang w:val="en-US"/>
        </w:rPr>
        <w:t>extern_libs\st\STM32F4x7_ETH_Driver\src</w:t>
      </w:r>
    </w:p>
    <w:p w14:paraId="2C050E6A" w14:textId="77777777" w:rsidR="00BD10A2" w:rsidRPr="00A54AAC" w:rsidRDefault="00BD10A2" w:rsidP="00BD10A2">
      <w:pPr>
        <w:rPr>
          <w:szCs w:val="28"/>
          <w:lang w:val="en-US"/>
        </w:rPr>
      </w:pPr>
    </w:p>
    <w:p w14:paraId="5906B08E" w14:textId="77777777" w:rsidR="005129C1" w:rsidRPr="004E4FC6" w:rsidRDefault="004E4FC6" w:rsidP="004E4FC6">
      <w:pPr>
        <w:tabs>
          <w:tab w:val="left" w:pos="7252"/>
          <w:tab w:val="left" w:pos="7655"/>
        </w:tabs>
        <w:rPr>
          <w:u w:val="single"/>
        </w:rPr>
      </w:pPr>
      <w:r w:rsidRPr="004E4FC6">
        <w:rPr>
          <w:u w:val="single"/>
        </w:rPr>
        <w:t>Настройка параметров проекта</w:t>
      </w:r>
      <w:r>
        <w:rPr>
          <w:u w:val="single"/>
        </w:rPr>
        <w:t>.</w:t>
      </w:r>
    </w:p>
    <w:p w14:paraId="70B00C54" w14:textId="77777777" w:rsidR="004E4FC6" w:rsidRPr="004E4FC6" w:rsidRDefault="004E4FC6" w:rsidP="004E4FC6">
      <w:pPr>
        <w:numPr>
          <w:ilvl w:val="0"/>
          <w:numId w:val="21"/>
        </w:numPr>
        <w:rPr>
          <w:lang w:val="en-US"/>
        </w:rPr>
      </w:pPr>
      <w:r w:rsidRPr="004E4FC6">
        <w:rPr>
          <w:lang w:val="en-US"/>
        </w:rPr>
        <w:t xml:space="preserve">General Options =&gt; </w:t>
      </w:r>
      <w:r>
        <w:rPr>
          <w:lang w:val="en-US"/>
        </w:rPr>
        <w:t>Library</w:t>
      </w:r>
      <w:r w:rsidRPr="004E4FC6">
        <w:rPr>
          <w:lang w:val="en-US"/>
        </w:rPr>
        <w:t xml:space="preserve"> </w:t>
      </w:r>
      <w:r>
        <w:rPr>
          <w:lang w:val="en-US"/>
        </w:rPr>
        <w:t>Configuration</w:t>
      </w:r>
      <w:r w:rsidRPr="004E4FC6">
        <w:rPr>
          <w:lang w:val="en-US"/>
        </w:rPr>
        <w:t xml:space="preserve"> =&gt; </w:t>
      </w:r>
      <w:r>
        <w:rPr>
          <w:lang w:val="en-US"/>
        </w:rPr>
        <w:t>CMSIS</w:t>
      </w:r>
      <w:r w:rsidRPr="004E4FC6">
        <w:rPr>
          <w:lang w:val="en-US"/>
        </w:rPr>
        <w:t xml:space="preserve"> </w:t>
      </w:r>
      <w:r>
        <w:t>выберите</w:t>
      </w:r>
      <w:r w:rsidRPr="004E4FC6">
        <w:rPr>
          <w:lang w:val="en-US"/>
        </w:rPr>
        <w:t xml:space="preserve"> Use CMSIS. </w:t>
      </w:r>
    </w:p>
    <w:p w14:paraId="2CD5DD11" w14:textId="77777777" w:rsidR="004E4FC6" w:rsidRPr="004E4FC6" w:rsidRDefault="004E4FC6" w:rsidP="004E4FC6">
      <w:pPr>
        <w:numPr>
          <w:ilvl w:val="0"/>
          <w:numId w:val="21"/>
        </w:numPr>
        <w:rPr>
          <w:lang w:val="en-US"/>
        </w:rPr>
      </w:pPr>
      <w:r w:rsidRPr="004E4FC6">
        <w:rPr>
          <w:lang w:val="en-US"/>
        </w:rPr>
        <w:t xml:space="preserve">General Options =&gt; </w:t>
      </w:r>
      <w:r w:rsidRPr="004E4FC6">
        <w:t>С</w:t>
      </w:r>
      <w:r w:rsidRPr="004E4FC6">
        <w:rPr>
          <w:lang w:val="en-US"/>
        </w:rPr>
        <w:t>/</w:t>
      </w:r>
      <w:r>
        <w:t>С</w:t>
      </w:r>
      <w:r w:rsidRPr="004E4FC6">
        <w:rPr>
          <w:lang w:val="en-US"/>
        </w:rPr>
        <w:t xml:space="preserve">++ Compiler=&gt; </w:t>
      </w:r>
      <w:r>
        <w:rPr>
          <w:lang w:val="en-US"/>
        </w:rPr>
        <w:t>Preprocess</w:t>
      </w:r>
      <w:r w:rsidRPr="004E4FC6">
        <w:rPr>
          <w:lang w:val="en-US"/>
        </w:rPr>
        <w:t xml:space="preserve"> =&gt; </w:t>
      </w:r>
      <w:r>
        <w:rPr>
          <w:lang w:val="en-US"/>
        </w:rPr>
        <w:t>Additional</w:t>
      </w:r>
      <w:r w:rsidRPr="004E4FC6">
        <w:rPr>
          <w:lang w:val="en-US"/>
        </w:rPr>
        <w:t xml:space="preserve"> </w:t>
      </w:r>
      <w:r>
        <w:rPr>
          <w:lang w:val="en-US"/>
        </w:rPr>
        <w:t>include</w:t>
      </w:r>
      <w:r w:rsidRPr="004E4FC6">
        <w:rPr>
          <w:lang w:val="en-US"/>
        </w:rPr>
        <w:t xml:space="preserve"> </w:t>
      </w:r>
      <w:r>
        <w:rPr>
          <w:lang w:val="en-US"/>
        </w:rPr>
        <w:t>direct</w:t>
      </w:r>
      <w:r>
        <w:rPr>
          <w:lang w:val="en-US"/>
        </w:rPr>
        <w:t>o</w:t>
      </w:r>
      <w:r>
        <w:rPr>
          <w:lang w:val="en-US"/>
        </w:rPr>
        <w:t>ries</w:t>
      </w:r>
      <w:r w:rsidRPr="004E4FC6">
        <w:rPr>
          <w:lang w:val="en-US"/>
        </w:rPr>
        <w:t xml:space="preserve"> </w:t>
      </w:r>
      <w:r>
        <w:t>добавьте</w:t>
      </w:r>
      <w:r w:rsidRPr="004E4FC6">
        <w:rPr>
          <w:lang w:val="en-US"/>
        </w:rPr>
        <w:t xml:space="preserve"> </w:t>
      </w:r>
      <w:r>
        <w:t>следующие</w:t>
      </w:r>
      <w:r w:rsidRPr="004E4FC6">
        <w:rPr>
          <w:lang w:val="en-US"/>
        </w:rPr>
        <w:t xml:space="preserve"> </w:t>
      </w:r>
      <w:r>
        <w:t>строки</w:t>
      </w:r>
      <w:r w:rsidR="005129C1" w:rsidRPr="005129C1">
        <w:rPr>
          <w:lang w:val="en-US"/>
        </w:rPr>
        <w:t xml:space="preserve">, </w:t>
      </w:r>
      <w:r w:rsidR="005129C1">
        <w:t>если</w:t>
      </w:r>
      <w:r w:rsidR="005129C1" w:rsidRPr="005129C1">
        <w:rPr>
          <w:lang w:val="en-US"/>
        </w:rPr>
        <w:t xml:space="preserve"> </w:t>
      </w:r>
      <w:r w:rsidR="005129C1">
        <w:t>вы</w:t>
      </w:r>
      <w:r w:rsidR="005129C1" w:rsidRPr="005129C1">
        <w:rPr>
          <w:lang w:val="en-US"/>
        </w:rPr>
        <w:t xml:space="preserve"> </w:t>
      </w:r>
      <w:r w:rsidR="005129C1">
        <w:t>используете</w:t>
      </w:r>
      <w:r w:rsidR="005129C1" w:rsidRPr="005129C1">
        <w:rPr>
          <w:lang w:val="en-US"/>
        </w:rPr>
        <w:t xml:space="preserve"> </w:t>
      </w:r>
      <w:r w:rsidR="005129C1">
        <w:t>контроллеры</w:t>
      </w:r>
      <w:r w:rsidR="005129C1" w:rsidRPr="005129C1">
        <w:rPr>
          <w:lang w:val="en-US"/>
        </w:rPr>
        <w:t xml:space="preserve"> </w:t>
      </w:r>
      <w:r w:rsidR="005129C1">
        <w:rPr>
          <w:lang w:val="en-US"/>
        </w:rPr>
        <w:t>stm32f4xx</w:t>
      </w:r>
      <w:r w:rsidR="005129C1" w:rsidRPr="005129C1">
        <w:rPr>
          <w:lang w:val="en-US"/>
        </w:rPr>
        <w:t xml:space="preserve"> (</w:t>
      </w:r>
      <w:r w:rsidR="005129C1">
        <w:t>если</w:t>
      </w:r>
      <w:r w:rsidR="005129C1" w:rsidRPr="005129C1">
        <w:rPr>
          <w:lang w:val="en-US"/>
        </w:rPr>
        <w:t xml:space="preserve"> </w:t>
      </w:r>
      <w:r w:rsidR="005129C1">
        <w:t>вы</w:t>
      </w:r>
      <w:r w:rsidR="005129C1" w:rsidRPr="005129C1">
        <w:rPr>
          <w:lang w:val="en-US"/>
        </w:rPr>
        <w:t xml:space="preserve"> </w:t>
      </w:r>
      <w:r w:rsidR="005129C1">
        <w:t>используете</w:t>
      </w:r>
      <w:r w:rsidR="005129C1" w:rsidRPr="005129C1">
        <w:rPr>
          <w:lang w:val="en-US"/>
        </w:rPr>
        <w:t xml:space="preserve"> </w:t>
      </w:r>
      <w:r w:rsidR="005129C1">
        <w:rPr>
          <w:lang w:val="en-US"/>
        </w:rPr>
        <w:t>stm32f2xx</w:t>
      </w:r>
      <w:r w:rsidR="005129C1" w:rsidRPr="005129C1">
        <w:rPr>
          <w:lang w:val="en-US"/>
        </w:rPr>
        <w:t xml:space="preserve">, </w:t>
      </w:r>
      <w:r w:rsidR="005129C1">
        <w:t>подключайте</w:t>
      </w:r>
      <w:r w:rsidR="005129C1" w:rsidRPr="005129C1">
        <w:rPr>
          <w:lang w:val="en-US"/>
        </w:rPr>
        <w:t xml:space="preserve"> </w:t>
      </w:r>
      <w:r w:rsidR="005129C1">
        <w:t>библиотеки</w:t>
      </w:r>
      <w:r w:rsidR="005129C1" w:rsidRPr="005129C1">
        <w:rPr>
          <w:lang w:val="en-US"/>
        </w:rPr>
        <w:t xml:space="preserve"> </w:t>
      </w:r>
      <w:r w:rsidR="005129C1">
        <w:t>с</w:t>
      </w:r>
      <w:r w:rsidR="005129C1" w:rsidRPr="005129C1">
        <w:rPr>
          <w:lang w:val="en-US"/>
        </w:rPr>
        <w:t xml:space="preserve"> </w:t>
      </w:r>
      <w:r w:rsidR="005129C1">
        <w:t>префиксом</w:t>
      </w:r>
      <w:r w:rsidR="005129C1" w:rsidRPr="005129C1">
        <w:rPr>
          <w:lang w:val="en-US"/>
        </w:rPr>
        <w:t xml:space="preserve"> </w:t>
      </w:r>
      <w:r w:rsidR="005129C1" w:rsidRPr="004E4FC6">
        <w:rPr>
          <w:lang w:val="en-US"/>
        </w:rPr>
        <w:t>STM32F</w:t>
      </w:r>
      <w:r w:rsidR="005129C1" w:rsidRPr="005129C1">
        <w:rPr>
          <w:lang w:val="en-US"/>
        </w:rPr>
        <w:t>2</w:t>
      </w:r>
      <w:r w:rsidR="005129C1" w:rsidRPr="004E4FC6">
        <w:rPr>
          <w:lang w:val="en-US"/>
        </w:rPr>
        <w:t>x</w:t>
      </w:r>
      <w:r w:rsidR="005129C1" w:rsidRPr="005129C1">
        <w:rPr>
          <w:lang w:val="en-US"/>
        </w:rPr>
        <w:t>)</w:t>
      </w:r>
      <w:r w:rsidRPr="004E4FC6">
        <w:rPr>
          <w:lang w:val="en-US"/>
        </w:rPr>
        <w:t>:</w:t>
      </w:r>
    </w:p>
    <w:p w14:paraId="238E940B" w14:textId="77777777" w:rsidR="004E4FC6" w:rsidRPr="004E4FC6" w:rsidRDefault="004E4FC6" w:rsidP="004E4FC6">
      <w:pPr>
        <w:tabs>
          <w:tab w:val="left" w:pos="7252"/>
          <w:tab w:val="left" w:pos="7655"/>
        </w:tabs>
        <w:ind w:left="720"/>
        <w:rPr>
          <w:lang w:val="en-US"/>
        </w:rPr>
      </w:pPr>
      <w:r w:rsidRPr="004E4FC6">
        <w:rPr>
          <w:lang w:val="en-US"/>
        </w:rPr>
        <w:t>$PROJ_DIR$\..\extern_libs\st\STM32F4xx_DSP_StdPeriph_Lib\Libraries\STM32F4xx_StdPeriph_Driver\inc</w:t>
      </w:r>
    </w:p>
    <w:p w14:paraId="2FD22CAF" w14:textId="77777777" w:rsidR="004E4FC6" w:rsidRPr="004E4FC6" w:rsidRDefault="004E4FC6" w:rsidP="004E4FC6">
      <w:pPr>
        <w:tabs>
          <w:tab w:val="left" w:pos="7252"/>
          <w:tab w:val="left" w:pos="7655"/>
        </w:tabs>
        <w:ind w:left="720"/>
        <w:rPr>
          <w:lang w:val="en-US"/>
        </w:rPr>
      </w:pPr>
      <w:r w:rsidRPr="004E4FC6">
        <w:rPr>
          <w:lang w:val="en-US"/>
        </w:rPr>
        <w:t>$PROJ_DIR$\..\extern_libs\st\STM32F4xx_DSP_StdPeriph_Lib\Libraries\CMSIS\Device\ST\STM32F4xx\Include</w:t>
      </w:r>
    </w:p>
    <w:p w14:paraId="2D090261" w14:textId="77777777" w:rsidR="001746ED" w:rsidRDefault="004E4FC6" w:rsidP="001746ED">
      <w:pPr>
        <w:tabs>
          <w:tab w:val="left" w:pos="7252"/>
          <w:tab w:val="left" w:pos="7655"/>
        </w:tabs>
        <w:ind w:left="720"/>
        <w:rPr>
          <w:lang w:val="en-US"/>
        </w:rPr>
      </w:pPr>
      <w:r w:rsidRPr="004E4FC6">
        <w:rPr>
          <w:lang w:val="en-US"/>
        </w:rPr>
        <w:t>$PROJ_DIR$\..\extern_libs\st\STM32F4x7_ETH_Driver\inc</w:t>
      </w:r>
    </w:p>
    <w:p w14:paraId="4DACFDAF" w14:textId="77777777" w:rsidR="001746ED" w:rsidRPr="005129C1" w:rsidRDefault="001746ED" w:rsidP="001746ED">
      <w:pPr>
        <w:numPr>
          <w:ilvl w:val="0"/>
          <w:numId w:val="21"/>
        </w:numPr>
        <w:rPr>
          <w:lang w:val="en-US"/>
        </w:rPr>
      </w:pPr>
      <w:r w:rsidRPr="004E4FC6">
        <w:rPr>
          <w:lang w:val="en-US"/>
        </w:rPr>
        <w:t xml:space="preserve">General Options =&gt; </w:t>
      </w:r>
      <w:r w:rsidRPr="004E4FC6">
        <w:t>С</w:t>
      </w:r>
      <w:r w:rsidRPr="004E4FC6">
        <w:rPr>
          <w:lang w:val="en-US"/>
        </w:rPr>
        <w:t>/</w:t>
      </w:r>
      <w:r>
        <w:t>С</w:t>
      </w:r>
      <w:r w:rsidRPr="004E4FC6">
        <w:rPr>
          <w:lang w:val="en-US"/>
        </w:rPr>
        <w:t xml:space="preserve">++ Compiler=&gt; </w:t>
      </w:r>
      <w:r>
        <w:rPr>
          <w:lang w:val="en-US"/>
        </w:rPr>
        <w:t>Preprocess</w:t>
      </w:r>
      <w:r w:rsidRPr="004E4FC6">
        <w:rPr>
          <w:lang w:val="en-US"/>
        </w:rPr>
        <w:t xml:space="preserve"> =&gt; </w:t>
      </w:r>
      <w:r>
        <w:rPr>
          <w:lang w:val="en-US"/>
        </w:rPr>
        <w:t xml:space="preserve"> Defined symbols </w:t>
      </w:r>
      <w:r w:rsidR="00D87441">
        <w:t>доба</w:t>
      </w:r>
      <w:r w:rsidR="00D87441">
        <w:t>в</w:t>
      </w:r>
      <w:r w:rsidR="00D87441">
        <w:t>ить</w:t>
      </w:r>
      <w:r w:rsidRPr="001746ED">
        <w:rPr>
          <w:lang w:val="en-US"/>
        </w:rPr>
        <w:t xml:space="preserve"> </w:t>
      </w:r>
      <w:r>
        <w:t>строку</w:t>
      </w:r>
      <w:r w:rsidRPr="001746ED">
        <w:rPr>
          <w:lang w:val="en-US"/>
        </w:rPr>
        <w:t xml:space="preserve"> USE_STDPERIPH_DRIVER</w:t>
      </w:r>
    </w:p>
    <w:p w14:paraId="008CF021" w14:textId="77777777" w:rsidR="004E4FC6" w:rsidRPr="005129C1" w:rsidRDefault="004E4FC6" w:rsidP="004E4FC6">
      <w:pPr>
        <w:tabs>
          <w:tab w:val="left" w:pos="7252"/>
          <w:tab w:val="left" w:pos="7655"/>
        </w:tabs>
        <w:rPr>
          <w:lang w:val="en-US"/>
        </w:rPr>
      </w:pPr>
    </w:p>
    <w:p w14:paraId="39E4D564" w14:textId="77777777" w:rsidR="004E4FC6" w:rsidRPr="004E4FC6" w:rsidRDefault="004E4FC6" w:rsidP="004E4FC6">
      <w:pPr>
        <w:rPr>
          <w:lang w:val="en-US"/>
        </w:rPr>
      </w:pPr>
    </w:p>
    <w:p w14:paraId="1ADB2809" w14:textId="77777777" w:rsidR="004E4FC6" w:rsidRPr="004E4FC6" w:rsidRDefault="004E4FC6" w:rsidP="00DE1A46">
      <w:pPr>
        <w:tabs>
          <w:tab w:val="left" w:pos="5812"/>
        </w:tabs>
        <w:rPr>
          <w:b/>
          <w:lang w:val="en-US"/>
        </w:rPr>
      </w:pPr>
    </w:p>
    <w:p w14:paraId="649BA3E1" w14:textId="77777777" w:rsidR="00332633" w:rsidRPr="004E4FC6" w:rsidRDefault="00332633" w:rsidP="004B60EF">
      <w:pPr>
        <w:tabs>
          <w:tab w:val="left" w:pos="5812"/>
        </w:tabs>
        <w:rPr>
          <w:u w:val="single"/>
        </w:rPr>
      </w:pPr>
      <w:r w:rsidRPr="004E4FC6">
        <w:rPr>
          <w:u w:val="single"/>
        </w:rPr>
        <w:t>Обновление библиотек</w:t>
      </w:r>
    </w:p>
    <w:p w14:paraId="41EADAEF" w14:textId="77777777" w:rsidR="004B60EF" w:rsidRPr="00332633" w:rsidRDefault="004B60EF" w:rsidP="004B60EF">
      <w:pPr>
        <w:tabs>
          <w:tab w:val="left" w:pos="5812"/>
        </w:tabs>
      </w:pPr>
      <w:r w:rsidRPr="00332633">
        <w:t xml:space="preserve">Ниже перечислены ссылки, по которым </w:t>
      </w:r>
      <w:r w:rsidR="00332633" w:rsidRPr="00332633">
        <w:t>можно искать библиотеки для обно</w:t>
      </w:r>
      <w:r w:rsidR="00332633" w:rsidRPr="00332633">
        <w:t>в</w:t>
      </w:r>
      <w:r w:rsidR="00332633" w:rsidRPr="00332633">
        <w:t>ления</w:t>
      </w:r>
      <w:r w:rsidRPr="00332633">
        <w:t>:</w:t>
      </w:r>
    </w:p>
    <w:p w14:paraId="69DDE7C0" w14:textId="77777777" w:rsidR="00B358DC" w:rsidRPr="00332633" w:rsidRDefault="004B60EF" w:rsidP="004B60EF">
      <w:pPr>
        <w:numPr>
          <w:ilvl w:val="0"/>
          <w:numId w:val="19"/>
        </w:numPr>
        <w:rPr>
          <w:szCs w:val="28"/>
          <w:lang w:val="en-US"/>
        </w:rPr>
      </w:pPr>
      <w:r w:rsidRPr="00332633">
        <w:rPr>
          <w:szCs w:val="28"/>
          <w:lang w:val="en-US"/>
        </w:rPr>
        <w:t xml:space="preserve">STM32F2xx_StdPeriph_Lib </w:t>
      </w:r>
      <w:hyperlink r:id="rId15" w:history="1">
        <w:r w:rsidR="00B358DC" w:rsidRPr="00332633">
          <w:rPr>
            <w:rStyle w:val="aa"/>
            <w:szCs w:val="28"/>
            <w:lang w:val="en-US"/>
          </w:rPr>
          <w:t>http://www.st.com/internet/com/SOFTWARE_RESOURCES/SW_COMPONENT/FIRMWARE/stm32f2xx_stdperiph_lib.zip</w:t>
        </w:r>
      </w:hyperlink>
    </w:p>
    <w:p w14:paraId="0110A44B" w14:textId="77777777" w:rsidR="004B60EF" w:rsidRPr="00332633" w:rsidRDefault="004B60EF" w:rsidP="004B60EF">
      <w:pPr>
        <w:numPr>
          <w:ilvl w:val="0"/>
          <w:numId w:val="19"/>
        </w:numPr>
        <w:rPr>
          <w:szCs w:val="28"/>
          <w:lang w:val="en-US"/>
        </w:rPr>
      </w:pPr>
      <w:r w:rsidRPr="00332633">
        <w:rPr>
          <w:szCs w:val="28"/>
          <w:lang w:val="en-US"/>
        </w:rPr>
        <w:t>STM32F2x7_ETH_Driver</w:t>
      </w:r>
    </w:p>
    <w:p w14:paraId="767B882A" w14:textId="77777777" w:rsidR="00964A01" w:rsidRPr="00332633" w:rsidRDefault="00964A01" w:rsidP="00964A01">
      <w:pPr>
        <w:ind w:left="720"/>
        <w:rPr>
          <w:szCs w:val="28"/>
          <w:lang w:val="en-US"/>
        </w:rPr>
      </w:pPr>
      <w:hyperlink r:id="rId16" w:history="1">
        <w:r w:rsidRPr="00332633">
          <w:rPr>
            <w:rStyle w:val="aa"/>
            <w:szCs w:val="28"/>
            <w:lang w:val="en-US"/>
          </w:rPr>
          <w:t>http://www.st.com/internet/com/SOFTWARE_RESOURCES/SW_COMPONENT/FIRMWARE/stm32f2x7_eth_lwip.zip</w:t>
        </w:r>
      </w:hyperlink>
    </w:p>
    <w:p w14:paraId="7C23B8ED" w14:textId="77777777" w:rsidR="004B60EF" w:rsidRPr="00332633" w:rsidRDefault="004B60EF" w:rsidP="004B60EF">
      <w:pPr>
        <w:numPr>
          <w:ilvl w:val="0"/>
          <w:numId w:val="19"/>
        </w:numPr>
        <w:rPr>
          <w:szCs w:val="28"/>
          <w:lang w:val="en-US"/>
        </w:rPr>
      </w:pPr>
      <w:r w:rsidRPr="00332633">
        <w:rPr>
          <w:szCs w:val="28"/>
          <w:lang w:val="en-US"/>
        </w:rPr>
        <w:t>STM32F4xx_DSP_StdPeriph_Lib</w:t>
      </w:r>
    </w:p>
    <w:p w14:paraId="017A69A4" w14:textId="77777777" w:rsidR="00332633" w:rsidRPr="00332633" w:rsidRDefault="00332633" w:rsidP="00332633">
      <w:pPr>
        <w:ind w:left="720"/>
        <w:rPr>
          <w:szCs w:val="28"/>
          <w:lang w:val="en-US"/>
        </w:rPr>
      </w:pPr>
      <w:hyperlink r:id="rId17" w:history="1">
        <w:r w:rsidRPr="00332633">
          <w:rPr>
            <w:rStyle w:val="aa"/>
            <w:szCs w:val="28"/>
            <w:lang w:val="en-US"/>
          </w:rPr>
          <w:t>http://www.st.com/internet/com/SOFTWARE_RESOURCES/SW_COMPONENT/FIRMWARE/stm32f4_dsp_stdperiph_lib.zip</w:t>
        </w:r>
      </w:hyperlink>
      <w:r w:rsidRPr="00332633">
        <w:rPr>
          <w:szCs w:val="28"/>
          <w:lang w:val="en-US"/>
        </w:rPr>
        <w:t xml:space="preserve"> </w:t>
      </w:r>
    </w:p>
    <w:p w14:paraId="503370B3" w14:textId="77777777" w:rsidR="00332633" w:rsidRPr="00332633" w:rsidRDefault="00332633" w:rsidP="00964A01">
      <w:pPr>
        <w:numPr>
          <w:ilvl w:val="0"/>
          <w:numId w:val="19"/>
        </w:numPr>
        <w:rPr>
          <w:szCs w:val="28"/>
        </w:rPr>
      </w:pPr>
      <w:r w:rsidRPr="00332633">
        <w:rPr>
          <w:szCs w:val="28"/>
          <w:lang w:val="en-US"/>
        </w:rPr>
        <w:t>STM32F2x7_ETH_Driver</w:t>
      </w:r>
    </w:p>
    <w:p w14:paraId="60775EBD" w14:textId="77777777" w:rsidR="00332633" w:rsidRPr="00332633" w:rsidRDefault="00332633" w:rsidP="00332633">
      <w:pPr>
        <w:ind w:left="720"/>
        <w:rPr>
          <w:szCs w:val="28"/>
        </w:rPr>
      </w:pPr>
      <w:hyperlink r:id="rId18" w:history="1">
        <w:r w:rsidRPr="00332633">
          <w:rPr>
            <w:rStyle w:val="aa"/>
            <w:szCs w:val="28"/>
            <w:lang w:val="en-US"/>
          </w:rPr>
          <w:t>http</w:t>
        </w:r>
        <w:r w:rsidRPr="00332633">
          <w:rPr>
            <w:rStyle w:val="aa"/>
            <w:szCs w:val="28"/>
          </w:rPr>
          <w:t>://</w:t>
        </w:r>
        <w:r w:rsidRPr="00332633">
          <w:rPr>
            <w:rStyle w:val="aa"/>
            <w:szCs w:val="28"/>
            <w:lang w:val="en-US"/>
          </w:rPr>
          <w:t>www</w:t>
        </w:r>
        <w:r w:rsidRPr="00332633">
          <w:rPr>
            <w:rStyle w:val="aa"/>
            <w:szCs w:val="28"/>
          </w:rPr>
          <w:t>.</w:t>
        </w:r>
        <w:r w:rsidRPr="00332633">
          <w:rPr>
            <w:rStyle w:val="aa"/>
            <w:szCs w:val="28"/>
            <w:lang w:val="en-US"/>
          </w:rPr>
          <w:t>st</w:t>
        </w:r>
        <w:r w:rsidRPr="00332633">
          <w:rPr>
            <w:rStyle w:val="aa"/>
            <w:szCs w:val="28"/>
          </w:rPr>
          <w:t>.</w:t>
        </w:r>
        <w:r w:rsidRPr="00332633">
          <w:rPr>
            <w:rStyle w:val="aa"/>
            <w:szCs w:val="28"/>
            <w:lang w:val="en-US"/>
          </w:rPr>
          <w:t>com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internet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com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SOFTWARE</w:t>
        </w:r>
        <w:r w:rsidRPr="00332633">
          <w:rPr>
            <w:rStyle w:val="aa"/>
            <w:szCs w:val="28"/>
          </w:rPr>
          <w:t>_</w:t>
        </w:r>
        <w:r w:rsidRPr="00332633">
          <w:rPr>
            <w:rStyle w:val="aa"/>
            <w:szCs w:val="28"/>
            <w:lang w:val="en-US"/>
          </w:rPr>
          <w:t>RESOURCES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SW</w:t>
        </w:r>
        <w:r w:rsidRPr="00332633">
          <w:rPr>
            <w:rStyle w:val="aa"/>
            <w:szCs w:val="28"/>
          </w:rPr>
          <w:t>_</w:t>
        </w:r>
        <w:r w:rsidRPr="00332633">
          <w:rPr>
            <w:rStyle w:val="aa"/>
            <w:szCs w:val="28"/>
            <w:lang w:val="en-US"/>
          </w:rPr>
          <w:t>COMPONENT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FIRMWARE</w:t>
        </w:r>
        <w:r w:rsidRPr="00332633">
          <w:rPr>
            <w:rStyle w:val="aa"/>
            <w:szCs w:val="28"/>
          </w:rPr>
          <w:t>/</w:t>
        </w:r>
        <w:r w:rsidRPr="00332633">
          <w:rPr>
            <w:rStyle w:val="aa"/>
            <w:szCs w:val="28"/>
            <w:lang w:val="en-US"/>
          </w:rPr>
          <w:t>stm</w:t>
        </w:r>
        <w:r w:rsidRPr="00332633">
          <w:rPr>
            <w:rStyle w:val="aa"/>
            <w:szCs w:val="28"/>
          </w:rPr>
          <w:t>32</w:t>
        </w:r>
        <w:r w:rsidRPr="00332633">
          <w:rPr>
            <w:rStyle w:val="aa"/>
            <w:szCs w:val="28"/>
            <w:lang w:val="en-US"/>
          </w:rPr>
          <w:t>f</w:t>
        </w:r>
        <w:r w:rsidRPr="00332633">
          <w:rPr>
            <w:rStyle w:val="aa"/>
            <w:szCs w:val="28"/>
          </w:rPr>
          <w:t>4</w:t>
        </w:r>
        <w:r w:rsidRPr="00332633">
          <w:rPr>
            <w:rStyle w:val="aa"/>
            <w:szCs w:val="28"/>
            <w:lang w:val="en-US"/>
          </w:rPr>
          <w:t>x</w:t>
        </w:r>
        <w:r w:rsidRPr="00332633">
          <w:rPr>
            <w:rStyle w:val="aa"/>
            <w:szCs w:val="28"/>
          </w:rPr>
          <w:t>7_</w:t>
        </w:r>
        <w:r w:rsidRPr="00332633">
          <w:rPr>
            <w:rStyle w:val="aa"/>
            <w:szCs w:val="28"/>
            <w:lang w:val="en-US"/>
          </w:rPr>
          <w:t>eth</w:t>
        </w:r>
        <w:r w:rsidRPr="00332633">
          <w:rPr>
            <w:rStyle w:val="aa"/>
            <w:szCs w:val="28"/>
          </w:rPr>
          <w:t>_</w:t>
        </w:r>
        <w:r w:rsidRPr="00332633">
          <w:rPr>
            <w:rStyle w:val="aa"/>
            <w:szCs w:val="28"/>
            <w:lang w:val="en-US"/>
          </w:rPr>
          <w:t>iap</w:t>
        </w:r>
        <w:r w:rsidRPr="00332633">
          <w:rPr>
            <w:rStyle w:val="aa"/>
            <w:szCs w:val="28"/>
          </w:rPr>
          <w:t>.</w:t>
        </w:r>
        <w:r w:rsidRPr="00332633">
          <w:rPr>
            <w:rStyle w:val="aa"/>
            <w:szCs w:val="28"/>
            <w:lang w:val="en-US"/>
          </w:rPr>
          <w:t>zip</w:t>
        </w:r>
      </w:hyperlink>
    </w:p>
    <w:p w14:paraId="5E7A6A8D" w14:textId="77777777" w:rsidR="00332633" w:rsidRPr="00332633" w:rsidRDefault="00332633" w:rsidP="00332633">
      <w:pPr>
        <w:rPr>
          <w:szCs w:val="28"/>
        </w:rPr>
      </w:pPr>
      <w:r w:rsidRPr="00332633">
        <w:rPr>
          <w:szCs w:val="28"/>
        </w:rPr>
        <w:t xml:space="preserve">В </w:t>
      </w:r>
      <w:r w:rsidRPr="00332633">
        <w:rPr>
          <w:szCs w:val="28"/>
          <w:lang w:val="en-US"/>
        </w:rPr>
        <w:t>SVN</w:t>
      </w:r>
      <w:r w:rsidRPr="00332633">
        <w:rPr>
          <w:szCs w:val="28"/>
        </w:rPr>
        <w:t xml:space="preserve"> не включен</w:t>
      </w:r>
      <w:r w:rsidR="00CB420C">
        <w:rPr>
          <w:szCs w:val="28"/>
        </w:rPr>
        <w:t>ы некоторые подкаталоги для экономии места и удобства обно</w:t>
      </w:r>
      <w:r w:rsidR="00CB420C">
        <w:rPr>
          <w:szCs w:val="28"/>
        </w:rPr>
        <w:t>в</w:t>
      </w:r>
      <w:r w:rsidR="00CB420C">
        <w:rPr>
          <w:szCs w:val="28"/>
        </w:rPr>
        <w:t>ления</w:t>
      </w:r>
      <w:r>
        <w:rPr>
          <w:szCs w:val="28"/>
        </w:rPr>
        <w:t>.</w:t>
      </w:r>
    </w:p>
    <w:p w14:paraId="195680A9" w14:textId="77777777" w:rsidR="00B358DC" w:rsidRDefault="00B358DC" w:rsidP="00DE1A46">
      <w:pPr>
        <w:tabs>
          <w:tab w:val="left" w:pos="5812"/>
        </w:tabs>
        <w:rPr>
          <w:b/>
        </w:rPr>
      </w:pPr>
    </w:p>
    <w:p w14:paraId="26929A47" w14:textId="77777777" w:rsidR="008D25D8" w:rsidRDefault="008D25D8" w:rsidP="0046159B">
      <w:pPr>
        <w:pStyle w:val="2"/>
      </w:pPr>
      <w:r>
        <w:t xml:space="preserve">Использование </w:t>
      </w:r>
      <w:r>
        <w:rPr>
          <w:lang w:val="en-US"/>
        </w:rPr>
        <w:t>LWIP</w:t>
      </w:r>
      <w:r w:rsidRPr="00B358DC">
        <w:t xml:space="preserve"> </w:t>
      </w:r>
      <w:r>
        <w:t>библиотеки</w:t>
      </w:r>
    </w:p>
    <w:p w14:paraId="61356930" w14:textId="77777777" w:rsidR="00FE5745" w:rsidRPr="00FE5745" w:rsidRDefault="008D25D8" w:rsidP="006E7EF8">
      <w:pPr>
        <w:keepNext/>
        <w:tabs>
          <w:tab w:val="left" w:pos="5812"/>
        </w:tabs>
      </w:pPr>
      <w:r w:rsidRPr="00B5061C">
        <w:t xml:space="preserve">Библиотеки находятся в </w:t>
      </w:r>
      <w:r w:rsidRPr="00B5061C">
        <w:rPr>
          <w:lang w:val="en-US"/>
        </w:rPr>
        <w:t>SVN</w:t>
      </w:r>
      <w:r w:rsidRPr="00B5061C">
        <w:t xml:space="preserve"> по адресу </w:t>
      </w:r>
      <w:hyperlink r:id="rId19" w:history="1">
        <w:r w:rsidRPr="00B5061C">
          <w:rPr>
            <w:rStyle w:val="aa"/>
          </w:rPr>
          <w:t>https://5-10/svn/extern_libs/trunk</w:t>
        </w:r>
      </w:hyperlink>
      <w:r w:rsidRPr="00B5061C">
        <w:t>.</w:t>
      </w:r>
    </w:p>
    <w:p w14:paraId="591136A5" w14:textId="77777777" w:rsidR="008D25D8" w:rsidRDefault="008D25D8" w:rsidP="00FE5745">
      <w:pPr>
        <w:numPr>
          <w:ilvl w:val="0"/>
          <w:numId w:val="23"/>
        </w:numPr>
      </w:pPr>
      <w:r w:rsidRPr="004E4FC6">
        <w:t>Подключите файлы</w:t>
      </w:r>
      <w:r>
        <w:t xml:space="preserve"> с расширением </w:t>
      </w:r>
      <w:r w:rsidRPr="005129C1">
        <w:t>.</w:t>
      </w:r>
      <w:r>
        <w:rPr>
          <w:lang w:val="en-US"/>
        </w:rPr>
        <w:t>c</w:t>
      </w:r>
      <w:r w:rsidRPr="004E4FC6">
        <w:t xml:space="preserve"> к</w:t>
      </w:r>
      <w:r>
        <w:t xml:space="preserve"> проекту из следующих каталогов:</w:t>
      </w:r>
    </w:p>
    <w:p w14:paraId="046A3A7A" w14:textId="77777777" w:rsidR="00633F78" w:rsidRPr="00633F78" w:rsidRDefault="00633F78" w:rsidP="00FE5745">
      <w:pPr>
        <w:numPr>
          <w:ilvl w:val="0"/>
          <w:numId w:val="22"/>
        </w:numPr>
        <w:ind w:left="993"/>
        <w:rPr>
          <w:szCs w:val="28"/>
          <w:lang w:val="en-US"/>
        </w:rPr>
      </w:pPr>
      <w:r w:rsidRPr="00633F78">
        <w:rPr>
          <w:szCs w:val="28"/>
          <w:lang w:val="en-US"/>
        </w:rPr>
        <w:t>extern_libs\lwip\src\api</w:t>
      </w:r>
    </w:p>
    <w:p w14:paraId="7A520853" w14:textId="77777777" w:rsidR="008D25D8" w:rsidRPr="00633F78" w:rsidRDefault="00633F78" w:rsidP="00FE5745">
      <w:pPr>
        <w:numPr>
          <w:ilvl w:val="0"/>
          <w:numId w:val="22"/>
        </w:numPr>
        <w:ind w:left="993"/>
        <w:rPr>
          <w:szCs w:val="28"/>
          <w:lang w:val="en-US"/>
        </w:rPr>
      </w:pPr>
      <w:r w:rsidRPr="00633F78">
        <w:rPr>
          <w:szCs w:val="28"/>
          <w:lang w:val="en-US"/>
        </w:rPr>
        <w:t>extern_libs\lwip\src\core\ipv4</w:t>
      </w:r>
    </w:p>
    <w:p w14:paraId="38164639" w14:textId="77777777" w:rsidR="00633F78" w:rsidRPr="00633F78" w:rsidRDefault="00633F78" w:rsidP="00FE5745">
      <w:pPr>
        <w:numPr>
          <w:ilvl w:val="0"/>
          <w:numId w:val="22"/>
        </w:numPr>
        <w:ind w:left="993"/>
        <w:rPr>
          <w:szCs w:val="28"/>
          <w:lang w:val="en-US"/>
        </w:rPr>
      </w:pPr>
      <w:r w:rsidRPr="00633F78">
        <w:rPr>
          <w:szCs w:val="28"/>
          <w:lang w:val="en-US"/>
        </w:rPr>
        <w:t>extern_libs\lwip\src\core</w:t>
      </w:r>
    </w:p>
    <w:p w14:paraId="4990CC1A" w14:textId="77777777" w:rsidR="00633F78" w:rsidRPr="00633F78" w:rsidRDefault="00633F78" w:rsidP="00FE5745">
      <w:pPr>
        <w:numPr>
          <w:ilvl w:val="0"/>
          <w:numId w:val="22"/>
        </w:numPr>
        <w:ind w:left="993"/>
        <w:rPr>
          <w:szCs w:val="28"/>
          <w:lang w:val="en-US"/>
        </w:rPr>
      </w:pPr>
      <w:r w:rsidRPr="00633F78">
        <w:rPr>
          <w:szCs w:val="28"/>
          <w:lang w:val="en-US"/>
        </w:rPr>
        <w:t>extern_libs\lwip\src\netif</w:t>
      </w:r>
    </w:p>
    <w:p w14:paraId="52F2E1A7" w14:textId="77777777" w:rsidR="00633F78" w:rsidRPr="008D25D8" w:rsidRDefault="00633F78" w:rsidP="00FE5745">
      <w:pPr>
        <w:numPr>
          <w:ilvl w:val="0"/>
          <w:numId w:val="22"/>
        </w:numPr>
        <w:ind w:left="993"/>
        <w:rPr>
          <w:szCs w:val="28"/>
          <w:lang w:val="en-US"/>
        </w:rPr>
      </w:pPr>
      <w:r w:rsidRPr="00633F78">
        <w:rPr>
          <w:szCs w:val="28"/>
          <w:lang w:val="en-US"/>
        </w:rPr>
        <w:t>extern_libs\lwip\ports\STM32F2x7\arch</w:t>
      </w:r>
    </w:p>
    <w:p w14:paraId="4AC7A633" w14:textId="77777777" w:rsidR="00FA56B9" w:rsidRPr="004E4FC6" w:rsidRDefault="00FE5745" w:rsidP="00FE5745">
      <w:pPr>
        <w:numPr>
          <w:ilvl w:val="0"/>
          <w:numId w:val="23"/>
        </w:numPr>
        <w:rPr>
          <w:u w:val="single"/>
        </w:rPr>
      </w:pPr>
      <w:r>
        <w:rPr>
          <w:u w:val="single"/>
        </w:rPr>
        <w:t>Настройте</w:t>
      </w:r>
      <w:r w:rsidR="00FA56B9" w:rsidRPr="004E4FC6">
        <w:rPr>
          <w:u w:val="single"/>
        </w:rPr>
        <w:t xml:space="preserve"> параме</w:t>
      </w:r>
      <w:r w:rsidR="00FA56B9" w:rsidRPr="004E4FC6">
        <w:rPr>
          <w:u w:val="single"/>
        </w:rPr>
        <w:t>т</w:t>
      </w:r>
      <w:r w:rsidR="00FA56B9" w:rsidRPr="004E4FC6">
        <w:rPr>
          <w:u w:val="single"/>
        </w:rPr>
        <w:t>р</w:t>
      </w:r>
      <w:r>
        <w:rPr>
          <w:u w:val="single"/>
        </w:rPr>
        <w:t>ы</w:t>
      </w:r>
      <w:r w:rsidR="00FA56B9" w:rsidRPr="004E4FC6">
        <w:rPr>
          <w:u w:val="single"/>
        </w:rPr>
        <w:t xml:space="preserve"> проекта</w:t>
      </w:r>
      <w:r w:rsidR="00FA56B9">
        <w:rPr>
          <w:u w:val="single"/>
        </w:rPr>
        <w:t>.</w:t>
      </w:r>
    </w:p>
    <w:p w14:paraId="683FC6E5" w14:textId="77777777" w:rsidR="00FA56B9" w:rsidRPr="00FA56B9" w:rsidRDefault="00FA56B9" w:rsidP="00FE5745">
      <w:pPr>
        <w:numPr>
          <w:ilvl w:val="0"/>
          <w:numId w:val="21"/>
        </w:numPr>
        <w:ind w:left="993"/>
        <w:rPr>
          <w:lang w:val="en-US"/>
        </w:rPr>
      </w:pPr>
      <w:r w:rsidRPr="004E4FC6">
        <w:rPr>
          <w:lang w:val="en-US"/>
        </w:rPr>
        <w:t xml:space="preserve">General Options =&gt; </w:t>
      </w:r>
      <w:r w:rsidRPr="004E4FC6">
        <w:t>С</w:t>
      </w:r>
      <w:r w:rsidRPr="004E4FC6">
        <w:rPr>
          <w:lang w:val="en-US"/>
        </w:rPr>
        <w:t>/</w:t>
      </w:r>
      <w:r>
        <w:t>С</w:t>
      </w:r>
      <w:r w:rsidRPr="004E4FC6">
        <w:rPr>
          <w:lang w:val="en-US"/>
        </w:rPr>
        <w:t xml:space="preserve">++ Compiler=&gt; </w:t>
      </w:r>
      <w:r>
        <w:rPr>
          <w:lang w:val="en-US"/>
        </w:rPr>
        <w:t>Preprocess</w:t>
      </w:r>
      <w:r w:rsidRPr="004E4FC6">
        <w:rPr>
          <w:lang w:val="en-US"/>
        </w:rPr>
        <w:t xml:space="preserve"> =&gt; </w:t>
      </w:r>
      <w:r>
        <w:rPr>
          <w:lang w:val="en-US"/>
        </w:rPr>
        <w:t>Additional</w:t>
      </w:r>
      <w:r w:rsidRPr="004E4FC6">
        <w:rPr>
          <w:lang w:val="en-US"/>
        </w:rPr>
        <w:t xml:space="preserve"> </w:t>
      </w:r>
      <w:r>
        <w:rPr>
          <w:lang w:val="en-US"/>
        </w:rPr>
        <w:t>include</w:t>
      </w:r>
      <w:r w:rsidRPr="004E4FC6">
        <w:rPr>
          <w:lang w:val="en-US"/>
        </w:rPr>
        <w:t xml:space="preserve"> </w:t>
      </w:r>
      <w:r>
        <w:rPr>
          <w:lang w:val="en-US"/>
        </w:rPr>
        <w:t>dire</w:t>
      </w:r>
      <w:r>
        <w:rPr>
          <w:lang w:val="en-US"/>
        </w:rPr>
        <w:t>c</w:t>
      </w:r>
      <w:r>
        <w:rPr>
          <w:lang w:val="en-US"/>
        </w:rPr>
        <w:t>tories</w:t>
      </w:r>
      <w:r w:rsidRPr="004E4FC6">
        <w:rPr>
          <w:lang w:val="en-US"/>
        </w:rPr>
        <w:t xml:space="preserve"> </w:t>
      </w:r>
      <w:r>
        <w:t>добавьте</w:t>
      </w:r>
      <w:r w:rsidRPr="004E4FC6">
        <w:rPr>
          <w:lang w:val="en-US"/>
        </w:rPr>
        <w:t xml:space="preserve"> </w:t>
      </w:r>
      <w:r>
        <w:t>следующие</w:t>
      </w:r>
      <w:r w:rsidRPr="004E4FC6">
        <w:rPr>
          <w:lang w:val="en-US"/>
        </w:rPr>
        <w:t xml:space="preserve"> </w:t>
      </w:r>
      <w:r>
        <w:t>строки</w:t>
      </w:r>
      <w:r w:rsidRPr="004E4FC6">
        <w:rPr>
          <w:lang w:val="en-US"/>
        </w:rPr>
        <w:t>:</w:t>
      </w:r>
    </w:p>
    <w:p w14:paraId="71BE2D42" w14:textId="77777777" w:rsidR="00FA56B9" w:rsidRPr="00FA56B9" w:rsidRDefault="00FA56B9" w:rsidP="00FE5745">
      <w:pPr>
        <w:ind w:left="993"/>
        <w:rPr>
          <w:lang w:val="en-US"/>
        </w:rPr>
      </w:pPr>
      <w:r w:rsidRPr="00FA56B9">
        <w:rPr>
          <w:lang w:val="en-US"/>
        </w:rPr>
        <w:t>$PROJ_DIR$\..\extern_libs\lwip\src\include\</w:t>
      </w:r>
    </w:p>
    <w:p w14:paraId="27DB36A9" w14:textId="77777777" w:rsidR="00FA56B9" w:rsidRPr="00FA56B9" w:rsidRDefault="00FA56B9" w:rsidP="00FE5745">
      <w:pPr>
        <w:ind w:left="993"/>
        <w:rPr>
          <w:lang w:val="en-US"/>
        </w:rPr>
      </w:pPr>
      <w:r w:rsidRPr="00FA56B9">
        <w:rPr>
          <w:lang w:val="en-US"/>
        </w:rPr>
        <w:t>$PROJ_DIR$\..\extern_libs\lwip\ports\STM32F2x7\</w:t>
      </w:r>
    </w:p>
    <w:p w14:paraId="1FCCCAA3" w14:textId="77777777" w:rsidR="00FA56B9" w:rsidRPr="00FA56B9" w:rsidRDefault="00FA56B9" w:rsidP="00FE5745">
      <w:pPr>
        <w:ind w:left="993"/>
        <w:rPr>
          <w:lang w:val="en-US"/>
        </w:rPr>
      </w:pPr>
      <w:r w:rsidRPr="00FA56B9">
        <w:rPr>
          <w:lang w:val="en-US"/>
        </w:rPr>
        <w:t>$PROJ_DIR$\..\extern_libs\lwip\src\include\ipv4\</w:t>
      </w:r>
    </w:p>
    <w:p w14:paraId="0E868F82" w14:textId="77777777" w:rsidR="00FA56B9" w:rsidRDefault="00FA56B9" w:rsidP="00FE5745">
      <w:pPr>
        <w:numPr>
          <w:ilvl w:val="0"/>
          <w:numId w:val="21"/>
        </w:numPr>
        <w:ind w:left="993"/>
        <w:rPr>
          <w:lang w:val="en-US"/>
        </w:rPr>
      </w:pPr>
      <w:r w:rsidRPr="004E4FC6">
        <w:rPr>
          <w:lang w:val="en-US"/>
        </w:rPr>
        <w:t xml:space="preserve">General Options =&gt; </w:t>
      </w:r>
      <w:r w:rsidRPr="004E4FC6">
        <w:t>С</w:t>
      </w:r>
      <w:r w:rsidRPr="004E4FC6">
        <w:rPr>
          <w:lang w:val="en-US"/>
        </w:rPr>
        <w:t>/</w:t>
      </w:r>
      <w:r>
        <w:t>С</w:t>
      </w:r>
      <w:r w:rsidRPr="004E4FC6">
        <w:rPr>
          <w:lang w:val="en-US"/>
        </w:rPr>
        <w:t xml:space="preserve">++ Compiler=&gt; </w:t>
      </w:r>
      <w:r>
        <w:rPr>
          <w:lang w:val="en-US"/>
        </w:rPr>
        <w:t>Preprocess</w:t>
      </w:r>
      <w:r w:rsidRPr="004E4FC6">
        <w:rPr>
          <w:lang w:val="en-US"/>
        </w:rPr>
        <w:t xml:space="preserve"> =&gt; </w:t>
      </w:r>
      <w:r>
        <w:rPr>
          <w:lang w:val="en-US"/>
        </w:rPr>
        <w:t xml:space="preserve"> Defined symbols </w:t>
      </w:r>
      <w:r>
        <w:t>доб</w:t>
      </w:r>
      <w:r>
        <w:t>а</w:t>
      </w:r>
      <w:r>
        <w:t>вить</w:t>
      </w:r>
      <w:r w:rsidRPr="001746ED">
        <w:rPr>
          <w:lang w:val="en-US"/>
        </w:rPr>
        <w:t xml:space="preserve"> </w:t>
      </w:r>
      <w:r>
        <w:t>строку</w:t>
      </w:r>
      <w:r w:rsidRPr="001746ED">
        <w:rPr>
          <w:lang w:val="en-US"/>
        </w:rPr>
        <w:t xml:space="preserve"> </w:t>
      </w:r>
      <w:r w:rsidRPr="00FA56B9">
        <w:rPr>
          <w:lang w:val="en-US"/>
        </w:rPr>
        <w:t>USE_LWIP</w:t>
      </w:r>
    </w:p>
    <w:p w14:paraId="5B3C1BDB" w14:textId="77777777" w:rsidR="003C6C03" w:rsidRDefault="003C6C03" w:rsidP="003C6C03">
      <w:pPr>
        <w:numPr>
          <w:ilvl w:val="0"/>
          <w:numId w:val="23"/>
        </w:numPr>
      </w:pPr>
      <w:r>
        <w:t>В</w:t>
      </w:r>
      <w:r w:rsidRPr="003C6C03">
        <w:t xml:space="preserve"> </w:t>
      </w:r>
      <w:r>
        <w:t>настройках</w:t>
      </w:r>
      <w:r w:rsidRPr="003C6C03">
        <w:t xml:space="preserve"> </w:t>
      </w:r>
      <w:r>
        <w:t>проекта</w:t>
      </w:r>
      <w:r w:rsidRPr="003C6C03">
        <w:t xml:space="preserve"> С/</w:t>
      </w:r>
      <w:r>
        <w:t>С</w:t>
      </w:r>
      <w:r w:rsidRPr="003C6C03">
        <w:t xml:space="preserve">++ </w:t>
      </w:r>
      <w:r w:rsidRPr="003C6C03">
        <w:rPr>
          <w:lang w:val="en-US"/>
        </w:rPr>
        <w:t>Compiler</w:t>
      </w:r>
      <w:r w:rsidRPr="003C6C03">
        <w:t xml:space="preserve">-&gt; </w:t>
      </w:r>
      <w:r>
        <w:rPr>
          <w:lang w:val="en-US"/>
        </w:rPr>
        <w:t>Diagnostics</w:t>
      </w:r>
      <w:r w:rsidRPr="003C6C03">
        <w:t xml:space="preserve">-&gt; </w:t>
      </w:r>
      <w:r>
        <w:rPr>
          <w:lang w:val="en-US"/>
        </w:rPr>
        <w:t>Suppress</w:t>
      </w:r>
      <w:r w:rsidRPr="003C6C03">
        <w:t xml:space="preserve"> </w:t>
      </w:r>
      <w:r>
        <w:rPr>
          <w:lang w:val="en-US"/>
        </w:rPr>
        <w:t>these</w:t>
      </w:r>
      <w:r w:rsidRPr="003C6C03">
        <w:t xml:space="preserve"> </w:t>
      </w:r>
      <w:r>
        <w:rPr>
          <w:lang w:val="en-US"/>
        </w:rPr>
        <w:t>diagno</w:t>
      </w:r>
      <w:r>
        <w:rPr>
          <w:lang w:val="en-US"/>
        </w:rPr>
        <w:t>s</w:t>
      </w:r>
      <w:r>
        <w:rPr>
          <w:lang w:val="en-US"/>
        </w:rPr>
        <w:t>tics</w:t>
      </w:r>
      <w:r w:rsidRPr="003C6C03">
        <w:t xml:space="preserve"> </w:t>
      </w:r>
      <w:r>
        <w:t>необходимо прописать следующие опции:</w:t>
      </w:r>
    </w:p>
    <w:p w14:paraId="2C059227" w14:textId="77777777" w:rsidR="003C6C03" w:rsidRPr="003C6C03" w:rsidRDefault="003C6C03" w:rsidP="003C6C03">
      <w:pPr>
        <w:widowControl/>
        <w:autoSpaceDE w:val="0"/>
        <w:autoSpaceDN w:val="0"/>
        <w:adjustRightInd w:val="0"/>
        <w:ind w:left="720"/>
        <w:jc w:val="left"/>
        <w:rPr>
          <w:szCs w:val="28"/>
          <w:lang w:val="x-none" w:eastAsia="ru-RU"/>
        </w:rPr>
      </w:pPr>
      <w:r w:rsidRPr="003C6C03">
        <w:rPr>
          <w:szCs w:val="28"/>
          <w:lang w:val="x-none" w:eastAsia="ru-RU"/>
        </w:rPr>
        <w:t xml:space="preserve">Pa039, </w:t>
      </w:r>
      <w:r w:rsidR="00C42444">
        <w:rPr>
          <w:szCs w:val="28"/>
          <w:lang w:val="x-none" w:eastAsia="ru-RU"/>
        </w:rPr>
        <w:t>Pa050,</w:t>
      </w:r>
      <w:r w:rsidR="00C42444" w:rsidRPr="003C6C03">
        <w:rPr>
          <w:szCs w:val="28"/>
          <w:lang w:val="x-none" w:eastAsia="ru-RU"/>
        </w:rPr>
        <w:t xml:space="preserve"> </w:t>
      </w:r>
      <w:r w:rsidR="00C42444">
        <w:rPr>
          <w:szCs w:val="28"/>
          <w:lang w:val="x-none" w:eastAsia="ru-RU"/>
        </w:rPr>
        <w:t>Pa089</w:t>
      </w:r>
      <w:r w:rsidR="00C42444" w:rsidRPr="00C42444">
        <w:rPr>
          <w:szCs w:val="28"/>
          <w:lang w:val="en-US" w:eastAsia="ru-RU"/>
        </w:rPr>
        <w:t>,</w:t>
      </w:r>
      <w:r w:rsidR="00C42444" w:rsidRPr="00C42444">
        <w:rPr>
          <w:szCs w:val="28"/>
          <w:lang w:val="x-none" w:eastAsia="ru-RU"/>
        </w:rPr>
        <w:t xml:space="preserve"> </w:t>
      </w:r>
      <w:r w:rsidR="00C42444">
        <w:rPr>
          <w:szCs w:val="28"/>
          <w:lang w:val="x-none" w:eastAsia="ru-RU"/>
        </w:rPr>
        <w:t>Pa091</w:t>
      </w:r>
      <w:r w:rsidR="00C42444" w:rsidRPr="0025390F">
        <w:rPr>
          <w:szCs w:val="28"/>
          <w:lang w:val="en-US" w:eastAsia="ru-RU"/>
        </w:rPr>
        <w:t xml:space="preserve">, </w:t>
      </w:r>
      <w:r w:rsidR="00C42444" w:rsidRPr="003C6C03">
        <w:rPr>
          <w:szCs w:val="28"/>
          <w:lang w:val="x-none" w:eastAsia="ru-RU"/>
        </w:rPr>
        <w:t>Pe068</w:t>
      </w:r>
      <w:r w:rsidR="00C42444" w:rsidRPr="00C42444">
        <w:rPr>
          <w:szCs w:val="28"/>
          <w:lang w:val="en-US" w:eastAsia="ru-RU"/>
        </w:rPr>
        <w:t xml:space="preserve">, </w:t>
      </w:r>
      <w:r w:rsidR="00C42444" w:rsidRPr="003C6C03">
        <w:rPr>
          <w:szCs w:val="28"/>
          <w:lang w:val="x-none" w:eastAsia="ru-RU"/>
        </w:rPr>
        <w:t>Pe193</w:t>
      </w:r>
      <w:r w:rsidR="00C42444" w:rsidRPr="00C42444">
        <w:rPr>
          <w:szCs w:val="28"/>
          <w:lang w:val="en-US" w:eastAsia="ru-RU"/>
        </w:rPr>
        <w:t xml:space="preserve">, </w:t>
      </w:r>
      <w:r w:rsidRPr="003C6C03">
        <w:rPr>
          <w:szCs w:val="28"/>
          <w:lang w:val="x-none" w:eastAsia="ru-RU"/>
        </w:rPr>
        <w:t>Pe261, P</w:t>
      </w:r>
      <w:r w:rsidR="00C42444">
        <w:rPr>
          <w:szCs w:val="28"/>
          <w:lang w:val="x-none" w:eastAsia="ru-RU"/>
        </w:rPr>
        <w:t>e340,</w:t>
      </w:r>
      <w:r w:rsidR="00C42444" w:rsidRPr="00C42444">
        <w:rPr>
          <w:szCs w:val="28"/>
          <w:lang w:val="en-US" w:eastAsia="ru-RU"/>
        </w:rPr>
        <w:t xml:space="preserve"> </w:t>
      </w:r>
      <w:r w:rsidRPr="003C6C03">
        <w:rPr>
          <w:szCs w:val="28"/>
          <w:lang w:val="x-none" w:eastAsia="ru-RU"/>
        </w:rPr>
        <w:t>Go005</w:t>
      </w:r>
    </w:p>
    <w:p w14:paraId="6CC4A3BA" w14:textId="77777777" w:rsidR="003C6C03" w:rsidRPr="003C6C03" w:rsidRDefault="003C6C03" w:rsidP="003C6C03">
      <w:pPr>
        <w:ind w:left="720"/>
        <w:rPr>
          <w:lang w:val="x-none"/>
        </w:rPr>
      </w:pPr>
    </w:p>
    <w:p w14:paraId="4ECA144D" w14:textId="77777777" w:rsidR="008D25D8" w:rsidRDefault="00B5061C" w:rsidP="00DE1A46">
      <w:pPr>
        <w:tabs>
          <w:tab w:val="left" w:pos="5812"/>
        </w:tabs>
        <w:rPr>
          <w:u w:val="single"/>
        </w:rPr>
      </w:pPr>
      <w:r w:rsidRPr="004E4FC6">
        <w:rPr>
          <w:u w:val="single"/>
        </w:rPr>
        <w:t>Обновление библиотек</w:t>
      </w:r>
    </w:p>
    <w:p w14:paraId="3979A005" w14:textId="77777777" w:rsidR="00B5061C" w:rsidRPr="00B5061C" w:rsidRDefault="00B5061C" w:rsidP="00DE1A46">
      <w:pPr>
        <w:tabs>
          <w:tab w:val="left" w:pos="5812"/>
        </w:tabs>
        <w:rPr>
          <w:b/>
        </w:rPr>
      </w:pPr>
      <w:hyperlink r:id="rId20" w:history="1">
        <w:r>
          <w:rPr>
            <w:rStyle w:val="aa"/>
          </w:rPr>
          <w:t>http://download.savannah.gnu.org/releases/lwip/</w:t>
        </w:r>
      </w:hyperlink>
    </w:p>
    <w:p w14:paraId="09FCB5B0" w14:textId="77777777" w:rsidR="000C6391" w:rsidRDefault="000C6391" w:rsidP="00FC0995">
      <w:pPr>
        <w:keepNext/>
        <w:tabs>
          <w:tab w:val="left" w:pos="5812"/>
        </w:tabs>
        <w:rPr>
          <w:b/>
        </w:rPr>
      </w:pPr>
    </w:p>
    <w:p w14:paraId="3ED2DA8F" w14:textId="77777777" w:rsidR="006E7EF8" w:rsidRDefault="006E7EF8" w:rsidP="00FC0995">
      <w:pPr>
        <w:keepNext/>
        <w:tabs>
          <w:tab w:val="left" w:pos="5812"/>
        </w:tabs>
        <w:rPr>
          <w:b/>
        </w:rPr>
      </w:pPr>
      <w:r>
        <w:rPr>
          <w:b/>
        </w:rPr>
        <w:t>Использование настроек библиотек на уровне проекта</w:t>
      </w:r>
    </w:p>
    <w:p w14:paraId="3A176D93" w14:textId="77777777" w:rsidR="006E7EF8" w:rsidRDefault="006E7EF8" w:rsidP="006E7EF8">
      <w:pPr>
        <w:keepNext/>
      </w:pPr>
      <w:r>
        <w:t xml:space="preserve">Скопируйте файлы конфигураций из </w:t>
      </w:r>
      <w:r w:rsidRPr="00FE5745">
        <w:t>mxsrclib\utils\libconfig</w:t>
      </w:r>
      <w:r>
        <w:t xml:space="preserve"> в каталог проекта.</w:t>
      </w:r>
    </w:p>
    <w:p w14:paraId="2FD38123" w14:textId="77777777" w:rsidR="006E7EF8" w:rsidRDefault="006E7EF8" w:rsidP="006E7EF8">
      <w:pPr>
        <w:keepNext/>
      </w:pPr>
      <w:r>
        <w:t xml:space="preserve">В настройках проекта определите </w:t>
      </w:r>
      <w:r>
        <w:rPr>
          <w:lang w:val="en-US"/>
        </w:rPr>
        <w:t>define</w:t>
      </w:r>
      <w:r w:rsidR="00F54E3F" w:rsidRPr="00F54E3F">
        <w:t>’</w:t>
      </w:r>
      <w:r w:rsidR="00F54E3F">
        <w:t>ы</w:t>
      </w:r>
      <w:r>
        <w:t>, соответствующие используемым би</w:t>
      </w:r>
      <w:r>
        <w:t>б</w:t>
      </w:r>
      <w:r>
        <w:t>лиотекам:</w:t>
      </w:r>
    </w:p>
    <w:p w14:paraId="600DE24C" w14:textId="77777777" w:rsidR="006E7EF8" w:rsidRPr="006E7EF8" w:rsidRDefault="006E7EF8" w:rsidP="006E7EF8">
      <w:pPr>
        <w:keepNext/>
        <w:rPr>
          <w:lang w:val="en-US"/>
        </w:rPr>
      </w:pPr>
      <w:r w:rsidRPr="006E7EF8">
        <w:rPr>
          <w:lang w:val="en-US"/>
        </w:rPr>
        <w:t>IRS_USE_LWIP_PROJECT_CONFIGURATION=1</w:t>
      </w:r>
    </w:p>
    <w:p w14:paraId="0FAF5B7F" w14:textId="77777777" w:rsidR="006E7EF8" w:rsidRPr="006E7EF8" w:rsidRDefault="006E7EF8" w:rsidP="006E7EF8">
      <w:pPr>
        <w:keepNext/>
        <w:rPr>
          <w:lang w:val="en-US"/>
        </w:rPr>
      </w:pPr>
      <w:r w:rsidRPr="006E7EF8">
        <w:rPr>
          <w:lang w:val="en-US"/>
        </w:rPr>
        <w:t>IRS_USE_STM32F2x7_ETH_PROJECT_CONFIGURATION=1</w:t>
      </w:r>
    </w:p>
    <w:p w14:paraId="5555E177" w14:textId="77777777" w:rsidR="006E7EF8" w:rsidRDefault="006E7EF8" w:rsidP="006E7EF8">
      <w:pPr>
        <w:keepNext/>
      </w:pPr>
      <w:r w:rsidRPr="006E7EF8">
        <w:rPr>
          <w:lang w:val="en-US"/>
        </w:rPr>
        <w:t>IRS_USE_STM32F2xx_PROJECT_CONFIGURATION=1</w:t>
      </w:r>
    </w:p>
    <w:p w14:paraId="5AB77343" w14:textId="77777777" w:rsidR="006E7EF8" w:rsidRPr="006E7EF8" w:rsidRDefault="006E7EF8" w:rsidP="006E7EF8">
      <w:pPr>
        <w:keepNext/>
        <w:rPr>
          <w:lang w:val="en-US"/>
        </w:rPr>
      </w:pPr>
      <w:r w:rsidRPr="006E7EF8">
        <w:rPr>
          <w:lang w:val="en-US"/>
        </w:rPr>
        <w:t>IRS_USE_STM32F4x7_ETH_PROJECT_CONFIGURATION=1</w:t>
      </w:r>
    </w:p>
    <w:p w14:paraId="4ACDB3CC" w14:textId="77777777" w:rsidR="006E7EF8" w:rsidRPr="006E7EF8" w:rsidRDefault="006E7EF8" w:rsidP="00926A00">
      <w:pPr>
        <w:keepNext/>
        <w:rPr>
          <w:b/>
          <w:lang w:val="en-US"/>
        </w:rPr>
      </w:pPr>
      <w:r w:rsidRPr="006E7EF8">
        <w:rPr>
          <w:lang w:val="en-US"/>
        </w:rPr>
        <w:t>IRS_USE_STM32F4xx_PROJECT_CONFIGURATION=1</w:t>
      </w:r>
    </w:p>
    <w:p w14:paraId="50776682" w14:textId="77777777" w:rsidR="006E7EF8" w:rsidRDefault="006E7EF8" w:rsidP="00FC0995">
      <w:pPr>
        <w:keepNext/>
        <w:tabs>
          <w:tab w:val="left" w:pos="5812"/>
        </w:tabs>
        <w:rPr>
          <w:b/>
          <w:lang w:val="en-US"/>
        </w:rPr>
      </w:pPr>
    </w:p>
    <w:p w14:paraId="0FA47B6C" w14:textId="77777777" w:rsidR="007C1BA6" w:rsidRDefault="007C1BA6" w:rsidP="0046159B">
      <w:pPr>
        <w:pStyle w:val="2"/>
      </w:pPr>
      <w:r>
        <w:t>Использование</w:t>
      </w:r>
      <w:r w:rsidRPr="007C1BA6">
        <w:t xml:space="preserve"> </w:t>
      </w:r>
      <w:r>
        <w:rPr>
          <w:lang w:val="en-US"/>
        </w:rPr>
        <w:t>HID</w:t>
      </w:r>
      <w:r w:rsidRPr="007C1BA6">
        <w:t xml:space="preserve"> </w:t>
      </w:r>
      <w:r>
        <w:rPr>
          <w:lang w:val="en-US"/>
        </w:rPr>
        <w:t>WinApi</w:t>
      </w:r>
      <w:r w:rsidRPr="007C1BA6">
        <w:t xml:space="preserve"> (</w:t>
      </w:r>
      <w:r>
        <w:rPr>
          <w:lang w:val="en-US"/>
        </w:rPr>
        <w:t>HID</w:t>
      </w:r>
      <w:r w:rsidRPr="007C1BA6">
        <w:t>.</w:t>
      </w:r>
      <w:r>
        <w:rPr>
          <w:lang w:val="en-US"/>
        </w:rPr>
        <w:t>DLL</w:t>
      </w:r>
      <w:r w:rsidRPr="007C1BA6">
        <w:t xml:space="preserve">) </w:t>
      </w:r>
      <w:r>
        <w:t>библиотеки</w:t>
      </w:r>
    </w:p>
    <w:p w14:paraId="341F8AD1" w14:textId="77777777" w:rsidR="007C1BA6" w:rsidRDefault="006268B5" w:rsidP="007C1BA6">
      <w:r>
        <w:t xml:space="preserve">Часть </w:t>
      </w:r>
      <w:r>
        <w:rPr>
          <w:lang w:val="en-US"/>
        </w:rPr>
        <w:t>m</w:t>
      </w:r>
      <w:r w:rsidR="007C1BA6">
        <w:rPr>
          <w:lang w:val="en-US"/>
        </w:rPr>
        <w:t>xsrclib</w:t>
      </w:r>
      <w:r w:rsidR="007C1BA6" w:rsidRPr="007C1BA6">
        <w:t xml:space="preserve"> </w:t>
      </w:r>
      <w:r w:rsidR="007C1BA6">
        <w:t xml:space="preserve">содержит код, использующий </w:t>
      </w:r>
      <w:r w:rsidR="007C1BA6">
        <w:rPr>
          <w:lang w:val="en-US"/>
        </w:rPr>
        <w:t>hid</w:t>
      </w:r>
      <w:r w:rsidR="007C1BA6" w:rsidRPr="007C1BA6">
        <w:t>.</w:t>
      </w:r>
      <w:r w:rsidR="007C1BA6">
        <w:rPr>
          <w:lang w:val="en-US"/>
        </w:rPr>
        <w:t>dll</w:t>
      </w:r>
      <w:r w:rsidR="007C1BA6" w:rsidRPr="007C1BA6">
        <w:t xml:space="preserve">. </w:t>
      </w:r>
      <w:r w:rsidR="007C1BA6">
        <w:t xml:space="preserve">Чтобы использовать </w:t>
      </w:r>
      <w:r>
        <w:t>этот</w:t>
      </w:r>
      <w:r w:rsidR="007C1BA6">
        <w:t xml:space="preserve"> код, необходимо в настройках проекта выполнить следующие действия:</w:t>
      </w:r>
    </w:p>
    <w:p w14:paraId="391D50B0" w14:textId="77777777" w:rsidR="007C1BA6" w:rsidRDefault="007C1BA6" w:rsidP="007C1BA6">
      <w:pPr>
        <w:numPr>
          <w:ilvl w:val="0"/>
          <w:numId w:val="27"/>
        </w:numPr>
      </w:pPr>
      <w:r>
        <w:t>Добавить каталог «</w:t>
      </w:r>
      <w:r w:rsidRPr="007C1BA6">
        <w:t>..\</w:t>
      </w:r>
      <w:r w:rsidRPr="007C1BA6">
        <w:rPr>
          <w:lang w:val="en-US"/>
        </w:rPr>
        <w:t>extern</w:t>
      </w:r>
      <w:r w:rsidRPr="007C1BA6">
        <w:t>_</w:t>
      </w:r>
      <w:r w:rsidRPr="007C1BA6">
        <w:rPr>
          <w:lang w:val="en-US"/>
        </w:rPr>
        <w:t>libs</w:t>
      </w:r>
      <w:r w:rsidRPr="007C1BA6">
        <w:t>\</w:t>
      </w:r>
      <w:r w:rsidRPr="007C1BA6">
        <w:rPr>
          <w:lang w:val="en-US"/>
        </w:rPr>
        <w:t>winapi</w:t>
      </w:r>
      <w:r w:rsidRPr="007C1BA6">
        <w:t>\</w:t>
      </w:r>
      <w:r w:rsidRPr="007C1BA6">
        <w:rPr>
          <w:lang w:val="en-US"/>
        </w:rPr>
        <w:t>hid</w:t>
      </w:r>
      <w:r>
        <w:t xml:space="preserve">\» в пути поиска </w:t>
      </w:r>
      <w:r>
        <w:rPr>
          <w:lang w:val="en-US"/>
        </w:rPr>
        <w:t>include</w:t>
      </w:r>
      <w:r w:rsidRPr="007C1BA6">
        <w:t>-</w:t>
      </w:r>
      <w:r>
        <w:t>файлов.</w:t>
      </w:r>
    </w:p>
    <w:p w14:paraId="34AD44D5" w14:textId="77777777" w:rsidR="007C1BA6" w:rsidRPr="007C1BA6" w:rsidRDefault="007C1BA6" w:rsidP="006268B5">
      <w:pPr>
        <w:numPr>
          <w:ilvl w:val="0"/>
          <w:numId w:val="27"/>
        </w:numPr>
        <w:rPr>
          <w:lang w:val="en-US"/>
        </w:rPr>
      </w:pPr>
      <w:r>
        <w:t>Добавить</w:t>
      </w:r>
      <w:r w:rsidRPr="007C1BA6">
        <w:rPr>
          <w:lang w:val="en-US"/>
        </w:rPr>
        <w:t xml:space="preserve"> </w:t>
      </w:r>
      <w:r>
        <w:t>в</w:t>
      </w:r>
      <w:r w:rsidRPr="007C1BA6">
        <w:rPr>
          <w:lang w:val="en-US"/>
        </w:rPr>
        <w:t xml:space="preserve"> </w:t>
      </w:r>
      <w:r>
        <w:t>список</w:t>
      </w:r>
      <w:r w:rsidRPr="007C1BA6">
        <w:rPr>
          <w:lang w:val="en-US"/>
        </w:rPr>
        <w:t xml:space="preserve"> defines «IRS_USE_HID_WIN_API=1».</w:t>
      </w:r>
    </w:p>
    <w:p w14:paraId="7636717F" w14:textId="77777777" w:rsidR="007C1BA6" w:rsidRPr="007C1BA6" w:rsidRDefault="007C1BA6" w:rsidP="00FC0995">
      <w:pPr>
        <w:keepNext/>
        <w:tabs>
          <w:tab w:val="left" w:pos="5812"/>
        </w:tabs>
        <w:rPr>
          <w:b/>
          <w:lang w:val="en-US"/>
        </w:rPr>
      </w:pPr>
    </w:p>
    <w:p w14:paraId="21AD1857" w14:textId="77777777" w:rsidR="00E6772E" w:rsidRPr="007C1BA6" w:rsidRDefault="00E6772E" w:rsidP="0046159B">
      <w:pPr>
        <w:pStyle w:val="2"/>
        <w:rPr>
          <w:lang w:val="en-US"/>
        </w:rPr>
      </w:pPr>
      <w:r>
        <w:t>Программатор</w:t>
      </w:r>
      <w:r w:rsidRPr="007C1BA6">
        <w:rPr>
          <w:lang w:val="en-US"/>
        </w:rPr>
        <w:t xml:space="preserve"> </w:t>
      </w:r>
      <w:r w:rsidRPr="00B358DC">
        <w:rPr>
          <w:lang w:val="en-US"/>
        </w:rPr>
        <w:t>ARM</w:t>
      </w:r>
      <w:r w:rsidRPr="007C1BA6">
        <w:rPr>
          <w:lang w:val="en-US"/>
        </w:rPr>
        <w:t xml:space="preserve"> </w:t>
      </w:r>
      <w:r w:rsidRPr="00B358DC">
        <w:rPr>
          <w:lang w:val="en-US"/>
        </w:rPr>
        <w:t>MT</w:t>
      </w:r>
      <w:r w:rsidRPr="007C1BA6">
        <w:rPr>
          <w:lang w:val="en-US"/>
        </w:rPr>
        <w:t>-</w:t>
      </w:r>
      <w:r w:rsidRPr="00B358DC">
        <w:rPr>
          <w:lang w:val="en-US"/>
        </w:rPr>
        <w:t>Link</w:t>
      </w:r>
    </w:p>
    <w:p w14:paraId="088B772F" w14:textId="77777777" w:rsidR="003A7195" w:rsidRPr="007C1BA6" w:rsidRDefault="003A7195" w:rsidP="00FC0995">
      <w:pPr>
        <w:keepNext/>
        <w:rPr>
          <w:lang w:val="en-US"/>
        </w:rPr>
      </w:pPr>
    </w:p>
    <w:p w14:paraId="6967F4AD" w14:textId="77777777" w:rsidR="003A7195" w:rsidRDefault="003A7195" w:rsidP="00E6772E">
      <w:r w:rsidRPr="003A7195">
        <w:rPr>
          <w:b/>
          <w:i/>
        </w:rPr>
        <w:t>При</w:t>
      </w:r>
      <w:r w:rsidRPr="007C1BA6">
        <w:rPr>
          <w:b/>
          <w:i/>
          <w:lang w:val="en-US"/>
        </w:rPr>
        <w:t xml:space="preserve"> </w:t>
      </w:r>
      <w:r w:rsidRPr="003A7195">
        <w:rPr>
          <w:b/>
          <w:i/>
        </w:rPr>
        <w:t>установке</w:t>
      </w:r>
      <w:r w:rsidRPr="007C1BA6">
        <w:rPr>
          <w:b/>
          <w:i/>
          <w:lang w:val="en-US"/>
        </w:rPr>
        <w:t xml:space="preserve"> </w:t>
      </w:r>
      <w:r w:rsidRPr="003A7195">
        <w:rPr>
          <w:b/>
          <w:i/>
        </w:rPr>
        <w:t>драйверов</w:t>
      </w:r>
      <w:r w:rsidRPr="007C1BA6">
        <w:rPr>
          <w:b/>
          <w:i/>
          <w:lang w:val="en-US"/>
        </w:rPr>
        <w:t xml:space="preserve">  </w:t>
      </w:r>
      <w:r w:rsidRPr="003A7195">
        <w:rPr>
          <w:b/>
          <w:i/>
          <w:lang w:val="en-US"/>
        </w:rPr>
        <w:t>JLink</w:t>
      </w:r>
      <w:r w:rsidRPr="007C1BA6">
        <w:rPr>
          <w:b/>
          <w:i/>
          <w:lang w:val="en-US"/>
        </w:rPr>
        <w:t xml:space="preserve">, </w:t>
      </w:r>
      <w:r w:rsidRPr="003A7195">
        <w:rPr>
          <w:b/>
          <w:i/>
        </w:rPr>
        <w:t>не</w:t>
      </w:r>
      <w:r w:rsidRPr="007C1BA6">
        <w:rPr>
          <w:b/>
          <w:i/>
          <w:lang w:val="en-US"/>
        </w:rPr>
        <w:t xml:space="preserve"> </w:t>
      </w:r>
      <w:r w:rsidRPr="003A7195">
        <w:rPr>
          <w:b/>
          <w:i/>
        </w:rPr>
        <w:t>заменять</w:t>
      </w:r>
      <w:r w:rsidRPr="007C1BA6">
        <w:rPr>
          <w:b/>
          <w:i/>
          <w:lang w:val="en-US"/>
        </w:rPr>
        <w:t xml:space="preserve"> </w:t>
      </w:r>
      <w:r w:rsidRPr="003A7195">
        <w:rPr>
          <w:b/>
          <w:i/>
        </w:rPr>
        <w:t>библиотеку</w:t>
      </w:r>
      <w:r w:rsidRPr="007C1BA6">
        <w:rPr>
          <w:b/>
          <w:i/>
          <w:lang w:val="en-US"/>
        </w:rPr>
        <w:t xml:space="preserve"> </w:t>
      </w:r>
      <w:r w:rsidR="00DB561B">
        <w:rPr>
          <w:b/>
          <w:i/>
          <w:lang w:val="en-US"/>
        </w:rPr>
        <w:t>JLinkARM</w:t>
      </w:r>
      <w:r w:rsidRPr="007C1BA6">
        <w:rPr>
          <w:b/>
          <w:i/>
          <w:lang w:val="en-US"/>
        </w:rPr>
        <w:t xml:space="preserve">.dll </w:t>
      </w:r>
      <w:r w:rsidRPr="003A7195">
        <w:rPr>
          <w:b/>
          <w:i/>
        </w:rPr>
        <w:t>в</w:t>
      </w:r>
      <w:r w:rsidRPr="007C1BA6">
        <w:rPr>
          <w:b/>
          <w:i/>
          <w:lang w:val="en-US"/>
        </w:rPr>
        <w:t xml:space="preserve"> </w:t>
      </w:r>
      <w:r w:rsidRPr="003A7195">
        <w:rPr>
          <w:b/>
          <w:i/>
          <w:lang w:val="en-US"/>
        </w:rPr>
        <w:t>IAR</w:t>
      </w:r>
      <w:r w:rsidRPr="007C1BA6">
        <w:rPr>
          <w:b/>
          <w:lang w:val="en-US"/>
        </w:rPr>
        <w:t xml:space="preserve"> (</w:t>
      </w:r>
      <w:r>
        <w:rPr>
          <w:b/>
        </w:rPr>
        <w:t>проверено</w:t>
      </w:r>
      <w:r w:rsidRPr="007C1BA6">
        <w:rPr>
          <w:b/>
          <w:lang w:val="en-US"/>
        </w:rPr>
        <w:t xml:space="preserve"> </w:t>
      </w:r>
      <w:r>
        <w:rPr>
          <w:b/>
        </w:rPr>
        <w:t>для</w:t>
      </w:r>
      <w:r w:rsidRPr="007C1BA6">
        <w:rPr>
          <w:b/>
          <w:lang w:val="en-US"/>
        </w:rPr>
        <w:t xml:space="preserve"> </w:t>
      </w:r>
      <w:r>
        <w:rPr>
          <w:b/>
          <w:lang w:val="en-US"/>
        </w:rPr>
        <w:t>IAR</w:t>
      </w:r>
      <w:r w:rsidRPr="007C1BA6">
        <w:rPr>
          <w:b/>
          <w:lang w:val="en-US"/>
        </w:rPr>
        <w:t xml:space="preserve"> 6.0)! </w:t>
      </w:r>
      <w:r>
        <w:t xml:space="preserve">И не  запускать </w:t>
      </w:r>
      <w:r w:rsidRPr="003A7195">
        <w:t>JLinkDLLUpdater.</w:t>
      </w:r>
      <w:r>
        <w:rPr>
          <w:lang w:val="en-US"/>
        </w:rPr>
        <w:t>exe</w:t>
      </w:r>
      <w:r>
        <w:t>, т.к. это тоже пр</w:t>
      </w:r>
      <w:r>
        <w:t>и</w:t>
      </w:r>
      <w:r>
        <w:t>водит к з</w:t>
      </w:r>
      <w:r>
        <w:t>а</w:t>
      </w:r>
      <w:r>
        <w:t xml:space="preserve">мене </w:t>
      </w:r>
      <w:r w:rsidR="001F7FDB" w:rsidRPr="001F7FDB">
        <w:t>JLinkARM</w:t>
      </w:r>
      <w:r w:rsidRPr="003A7195">
        <w:t>.dll.</w:t>
      </w:r>
    </w:p>
    <w:p w14:paraId="5422904D" w14:textId="77777777" w:rsidR="003A7195" w:rsidRPr="007C1BA6" w:rsidRDefault="003A7195" w:rsidP="00E6772E"/>
    <w:p w14:paraId="4D06B2B0" w14:textId="77777777" w:rsidR="00BF296D" w:rsidRPr="00BF296D" w:rsidRDefault="00BF296D" w:rsidP="00E6772E">
      <w:r>
        <w:t xml:space="preserve">Прошивать прошивку с </w:t>
      </w:r>
      <w:r w:rsidRPr="00BF296D">
        <w:t>расширением</w:t>
      </w:r>
      <w:r>
        <w:t xml:space="preserve"> </w:t>
      </w:r>
      <w:r>
        <w:rPr>
          <w:lang w:val="en-US"/>
        </w:rPr>
        <w:t>bin</w:t>
      </w:r>
      <w:r w:rsidRPr="00BF296D">
        <w:t xml:space="preserve"> </w:t>
      </w:r>
      <w:r>
        <w:t xml:space="preserve">или </w:t>
      </w:r>
      <w:r>
        <w:rPr>
          <w:lang w:val="en-US"/>
        </w:rPr>
        <w:t>hex</w:t>
      </w:r>
      <w:r>
        <w:t xml:space="preserve"> можно используя программу</w:t>
      </w:r>
    </w:p>
    <w:p w14:paraId="1501E62D" w14:textId="77777777" w:rsidR="00BF296D" w:rsidRDefault="00BF296D" w:rsidP="00E6772E">
      <w:r>
        <w:rPr>
          <w:lang w:val="en-US"/>
        </w:rPr>
        <w:t>"%Program</w:t>
      </w:r>
      <w:r w:rsidRPr="00BF296D">
        <w:rPr>
          <w:lang w:val="en-US"/>
        </w:rPr>
        <w:t>Files</w:t>
      </w:r>
      <w:r>
        <w:rPr>
          <w:lang w:val="en-US"/>
        </w:rPr>
        <w:t>%</w:t>
      </w:r>
      <w:r w:rsidRPr="00BF296D">
        <w:rPr>
          <w:lang w:val="en-US"/>
        </w:rPr>
        <w:t>\SEGGER\JLinkARM_V420n\JFlashARM.exe"</w:t>
      </w:r>
    </w:p>
    <w:p w14:paraId="04E816D5" w14:textId="77777777" w:rsidR="00BF296D" w:rsidRDefault="00BF296D" w:rsidP="00E6772E">
      <w:pPr>
        <w:rPr>
          <w:lang w:val="en-US"/>
        </w:rPr>
      </w:pPr>
      <w:r>
        <w:t xml:space="preserve">Папка </w:t>
      </w:r>
      <w:r w:rsidRPr="00BF296D">
        <w:rPr>
          <w:lang w:val="en-US"/>
        </w:rPr>
        <w:t>JLinkARM</w:t>
      </w:r>
      <w:r w:rsidRPr="00BF296D">
        <w:t>_</w:t>
      </w:r>
      <w:r w:rsidRPr="00BF296D">
        <w:rPr>
          <w:lang w:val="en-US"/>
        </w:rPr>
        <w:t>V</w:t>
      </w:r>
      <w:r w:rsidRPr="00BF296D">
        <w:t>420</w:t>
      </w:r>
      <w:r w:rsidRPr="00BF296D">
        <w:rPr>
          <w:lang w:val="en-US"/>
        </w:rPr>
        <w:t>n</w:t>
      </w:r>
      <w:r>
        <w:t xml:space="preserve"> в пути меняется в зависимости от версии драйверов </w:t>
      </w:r>
      <w:r>
        <w:rPr>
          <w:lang w:val="en-US"/>
        </w:rPr>
        <w:t>JLink</w:t>
      </w:r>
    </w:p>
    <w:p w14:paraId="56C08B9F" w14:textId="77777777" w:rsidR="00BF296D" w:rsidRPr="008C213F" w:rsidRDefault="00367629" w:rsidP="00E6772E">
      <w:r w:rsidRPr="00367629">
        <w:t>После первого</w:t>
      </w:r>
      <w:r>
        <w:t xml:space="preserve"> запуска необходимо вызвать настройки из меню </w:t>
      </w:r>
      <w:r w:rsidR="00925B82">
        <w:t>«</w:t>
      </w:r>
      <w:r>
        <w:rPr>
          <w:lang w:val="en-US"/>
        </w:rPr>
        <w:t>Options</w:t>
      </w:r>
      <w:r w:rsidR="00925B82">
        <w:t xml:space="preserve">» </w:t>
      </w:r>
      <w:r w:rsidR="007D56E7" w:rsidRPr="007D56E7">
        <w:t>-&gt;</w:t>
      </w:r>
      <w:r w:rsidR="00925B82">
        <w:t xml:space="preserve"> «</w:t>
      </w:r>
      <w:r w:rsidR="007D56E7">
        <w:rPr>
          <w:lang w:val="en-US"/>
        </w:rPr>
        <w:t>Project</w:t>
      </w:r>
      <w:r w:rsidR="007D56E7" w:rsidRPr="007D56E7">
        <w:t xml:space="preserve"> </w:t>
      </w:r>
      <w:r w:rsidR="007D56E7">
        <w:rPr>
          <w:lang w:val="en-US"/>
        </w:rPr>
        <w:t>Settings</w:t>
      </w:r>
      <w:r w:rsidR="007D56E7" w:rsidRPr="007D56E7">
        <w:t>…</w:t>
      </w:r>
      <w:r w:rsidR="00925B82">
        <w:t>» .</w:t>
      </w:r>
      <w:r w:rsidR="007D56E7" w:rsidRPr="007D56E7">
        <w:t xml:space="preserve"> </w:t>
      </w:r>
      <w:r w:rsidR="007D56E7">
        <w:t>Во</w:t>
      </w:r>
      <w:r w:rsidR="007D56E7" w:rsidRPr="007D56E7">
        <w:t xml:space="preserve"> </w:t>
      </w:r>
      <w:r w:rsidR="007D56E7">
        <w:t>вкладке</w:t>
      </w:r>
      <w:r w:rsidR="007D56E7" w:rsidRPr="007D56E7">
        <w:t xml:space="preserve"> </w:t>
      </w:r>
      <w:r w:rsidR="007D56E7">
        <w:rPr>
          <w:lang w:val="en-US"/>
        </w:rPr>
        <w:t>CPU</w:t>
      </w:r>
      <w:r w:rsidR="007D56E7" w:rsidRPr="007D56E7">
        <w:t xml:space="preserve"> </w:t>
      </w:r>
      <w:r w:rsidR="007D56E7">
        <w:t>в</w:t>
      </w:r>
      <w:r w:rsidR="007D56E7" w:rsidRPr="007D56E7">
        <w:t xml:space="preserve"> </w:t>
      </w:r>
      <w:r w:rsidR="007D56E7">
        <w:t>поле</w:t>
      </w:r>
      <w:r w:rsidR="007D56E7" w:rsidRPr="007D56E7">
        <w:t xml:space="preserve"> </w:t>
      </w:r>
      <w:r w:rsidR="007D56E7">
        <w:rPr>
          <w:lang w:val="en-US"/>
        </w:rPr>
        <w:t>Device</w:t>
      </w:r>
      <w:r w:rsidR="007D56E7" w:rsidRPr="007D56E7">
        <w:t xml:space="preserve"> нужно</w:t>
      </w:r>
      <w:r w:rsidR="007D56E7">
        <w:t xml:space="preserve"> выставить правильный тип ми</w:t>
      </w:r>
      <w:r w:rsidR="007D56E7">
        <w:t>к</w:t>
      </w:r>
      <w:r w:rsidR="007D56E7">
        <w:t>роконтроллера. Для У309М по состоянию на 27.03.2012 это</w:t>
      </w:r>
      <w:r w:rsidR="007D56E7" w:rsidRPr="00925B82">
        <w:t xml:space="preserve">: </w:t>
      </w:r>
      <w:r w:rsidR="007D56E7">
        <w:t>«</w:t>
      </w:r>
      <w:r w:rsidR="007D56E7">
        <w:rPr>
          <w:lang w:val="en-US"/>
        </w:rPr>
        <w:t>Luminary</w:t>
      </w:r>
      <w:r w:rsidR="007D56E7" w:rsidRPr="00925B82">
        <w:t xml:space="preserve"> </w:t>
      </w:r>
      <w:r w:rsidR="007D56E7">
        <w:rPr>
          <w:lang w:val="en-US"/>
        </w:rPr>
        <w:t>LM</w:t>
      </w:r>
      <w:r w:rsidR="007D56E7" w:rsidRPr="00925B82">
        <w:t>3</w:t>
      </w:r>
      <w:r w:rsidR="007D56E7">
        <w:rPr>
          <w:lang w:val="en-US"/>
        </w:rPr>
        <w:t>S</w:t>
      </w:r>
      <w:r w:rsidR="007D56E7" w:rsidRPr="00925B82">
        <w:t>9</w:t>
      </w:r>
      <w:r w:rsidR="007D56E7">
        <w:rPr>
          <w:lang w:val="en-US"/>
        </w:rPr>
        <w:t>B</w:t>
      </w:r>
      <w:r w:rsidR="007D56E7" w:rsidRPr="00925B82">
        <w:t>95</w:t>
      </w:r>
      <w:r w:rsidR="007D56E7">
        <w:t>»</w:t>
      </w:r>
      <w:r w:rsidR="008C213F">
        <w:t>.</w:t>
      </w:r>
    </w:p>
    <w:p w14:paraId="33B92CFA" w14:textId="77777777" w:rsidR="00367629" w:rsidRPr="007D56E7" w:rsidRDefault="00367629" w:rsidP="00E6772E"/>
    <w:p w14:paraId="61FF40F8" w14:textId="77777777" w:rsidR="003A7195" w:rsidRDefault="003A7195" w:rsidP="00E6772E">
      <w:r>
        <w:t>Если программатор не определяется, то</w:t>
      </w:r>
      <w:r w:rsidR="00876DFD">
        <w:t xml:space="preserve"> скорей всего слетела прошивка. Для восст</w:t>
      </w:r>
      <w:r w:rsidR="00876DFD">
        <w:t>а</w:t>
      </w:r>
      <w:r w:rsidR="00876DFD">
        <w:t>новления</w:t>
      </w:r>
      <w:r>
        <w:t xml:space="preserve"> необходимо выполнить следующие де</w:t>
      </w:r>
      <w:r>
        <w:t>й</w:t>
      </w:r>
      <w:r>
        <w:t>ствия:</w:t>
      </w:r>
    </w:p>
    <w:p w14:paraId="186C553E" w14:textId="77777777" w:rsidR="00876DFD" w:rsidRPr="00A06483" w:rsidRDefault="00876DFD" w:rsidP="00A06483">
      <w:pPr>
        <w:numPr>
          <w:ilvl w:val="0"/>
          <w:numId w:val="14"/>
        </w:numPr>
      </w:pPr>
      <w:r>
        <w:t>устанавливаем</w:t>
      </w:r>
      <w:r w:rsidR="00A06483" w:rsidRPr="00260250">
        <w:t xml:space="preserve"> </w:t>
      </w:r>
      <w:hyperlink r:id="rId21" w:history="1">
        <w:r w:rsidR="00A06483" w:rsidRPr="00A06483">
          <w:rPr>
            <w:rStyle w:val="aa"/>
            <w:lang w:val="en-US"/>
          </w:rPr>
          <w:t>SAM</w:t>
        </w:r>
        <w:r w:rsidR="00A06483" w:rsidRPr="00260250">
          <w:rPr>
            <w:rStyle w:val="aa"/>
          </w:rPr>
          <w:t>-</w:t>
        </w:r>
        <w:r w:rsidR="00A06483" w:rsidRPr="00A06483">
          <w:rPr>
            <w:rStyle w:val="aa"/>
            <w:lang w:val="en-US"/>
          </w:rPr>
          <w:t>P</w:t>
        </w:r>
        <w:r w:rsidR="00A06483" w:rsidRPr="00A06483">
          <w:rPr>
            <w:rStyle w:val="aa"/>
            <w:lang w:val="en-US"/>
          </w:rPr>
          <w:t>R</w:t>
        </w:r>
        <w:r w:rsidR="00A06483" w:rsidRPr="00A06483">
          <w:rPr>
            <w:rStyle w:val="aa"/>
            <w:lang w:val="en-US"/>
          </w:rPr>
          <w:t>OG</w:t>
        </w:r>
      </w:hyperlink>
      <w:r w:rsidR="00E211BD" w:rsidRPr="00E211BD">
        <w:t xml:space="preserve"> (</w:t>
      </w:r>
      <w:hyperlink r:id="rId22" w:history="1">
        <w:r w:rsidR="00E211BD" w:rsidRPr="00E211BD">
          <w:rPr>
            <w:rStyle w:val="aa"/>
          </w:rPr>
          <w:t>сайт</w:t>
        </w:r>
      </w:hyperlink>
      <w:r w:rsidR="00E211BD" w:rsidRPr="00E211BD">
        <w:t>)</w:t>
      </w:r>
      <w:r w:rsidR="00260250">
        <w:t xml:space="preserve"> (при установке откроется инструкция по настройке драйвера)</w:t>
      </w:r>
    </w:p>
    <w:p w14:paraId="0F0EFBA0" w14:textId="77777777" w:rsidR="00876DFD" w:rsidRDefault="00876DFD" w:rsidP="00A06483">
      <w:pPr>
        <w:numPr>
          <w:ilvl w:val="0"/>
          <w:numId w:val="14"/>
        </w:numPr>
      </w:pPr>
      <w:r>
        <w:t>разрываем термоусадку линка</w:t>
      </w:r>
    </w:p>
    <w:p w14:paraId="4CD7E345" w14:textId="77777777" w:rsidR="00876DFD" w:rsidRDefault="00876DFD" w:rsidP="00A06483">
      <w:pPr>
        <w:numPr>
          <w:ilvl w:val="0"/>
          <w:numId w:val="14"/>
        </w:numPr>
      </w:pPr>
      <w:r>
        <w:t xml:space="preserve">подключаем USB кабель </w:t>
      </w:r>
    </w:p>
    <w:p w14:paraId="1136A61C" w14:textId="77777777" w:rsidR="00876DFD" w:rsidRDefault="00876DFD" w:rsidP="00A06483">
      <w:pPr>
        <w:numPr>
          <w:ilvl w:val="0"/>
          <w:numId w:val="14"/>
        </w:numPr>
      </w:pPr>
      <w:r>
        <w:t xml:space="preserve">замыкаем-размыкаем (на 1 сек) J1 </w:t>
      </w:r>
    </w:p>
    <w:p w14:paraId="788F440E" w14:textId="77777777" w:rsidR="00876DFD" w:rsidRDefault="00876DFD" w:rsidP="00A06483">
      <w:pPr>
        <w:numPr>
          <w:ilvl w:val="0"/>
          <w:numId w:val="14"/>
        </w:numPr>
      </w:pPr>
      <w:r>
        <w:t>отключаем USB кабель</w:t>
      </w:r>
    </w:p>
    <w:p w14:paraId="2B32BCA8" w14:textId="77777777" w:rsidR="00876DFD" w:rsidRDefault="00876DFD" w:rsidP="00A06483">
      <w:pPr>
        <w:numPr>
          <w:ilvl w:val="0"/>
          <w:numId w:val="14"/>
        </w:numPr>
      </w:pPr>
      <w:r>
        <w:t>замыкаем J2</w:t>
      </w:r>
    </w:p>
    <w:p w14:paraId="547C3E57" w14:textId="77777777" w:rsidR="00876DFD" w:rsidRDefault="00876DFD" w:rsidP="00A06483">
      <w:pPr>
        <w:numPr>
          <w:ilvl w:val="0"/>
          <w:numId w:val="14"/>
        </w:numPr>
      </w:pPr>
      <w:r>
        <w:t>подключаем USB кабель</w:t>
      </w:r>
    </w:p>
    <w:p w14:paraId="3D706A1F" w14:textId="77777777" w:rsidR="00876DFD" w:rsidRDefault="00876DFD" w:rsidP="00A06483">
      <w:pPr>
        <w:numPr>
          <w:ilvl w:val="0"/>
          <w:numId w:val="14"/>
        </w:numPr>
      </w:pPr>
      <w:r>
        <w:t>ждем 20 секунд</w:t>
      </w:r>
    </w:p>
    <w:p w14:paraId="1CA3EAED" w14:textId="77777777" w:rsidR="00876DFD" w:rsidRDefault="00876DFD" w:rsidP="00A06483">
      <w:pPr>
        <w:numPr>
          <w:ilvl w:val="0"/>
          <w:numId w:val="14"/>
        </w:numPr>
      </w:pPr>
      <w:r>
        <w:lastRenderedPageBreak/>
        <w:t>отключаем USB кабель</w:t>
      </w:r>
    </w:p>
    <w:p w14:paraId="57783A66" w14:textId="77777777" w:rsidR="00876DFD" w:rsidRDefault="00876DFD" w:rsidP="00A06483">
      <w:pPr>
        <w:numPr>
          <w:ilvl w:val="0"/>
          <w:numId w:val="14"/>
        </w:numPr>
      </w:pPr>
      <w:r>
        <w:t>размыкаем J2</w:t>
      </w:r>
    </w:p>
    <w:p w14:paraId="3A652CA7" w14:textId="77777777" w:rsidR="00876DFD" w:rsidRPr="001106CE" w:rsidRDefault="00876DFD" w:rsidP="00A06483">
      <w:pPr>
        <w:numPr>
          <w:ilvl w:val="0"/>
          <w:numId w:val="14"/>
        </w:numPr>
      </w:pPr>
      <w:r>
        <w:t>подключаем USB</w:t>
      </w:r>
    </w:p>
    <w:p w14:paraId="566ED517" w14:textId="77777777" w:rsidR="001106CE" w:rsidRPr="001106CE" w:rsidRDefault="001106CE" w:rsidP="00260250">
      <w:r w:rsidRPr="001106CE">
        <w:t xml:space="preserve">Если </w:t>
      </w:r>
      <w:r>
        <w:rPr>
          <w:lang w:val="en-US"/>
        </w:rPr>
        <w:t>Windows</w:t>
      </w:r>
      <w:r w:rsidRPr="001106CE">
        <w:t xml:space="preserve"> </w:t>
      </w:r>
      <w:r>
        <w:t>автоматический не нашла драйверы, то нужно выбрать драйвер вру</w:t>
      </w:r>
      <w:r>
        <w:t>ч</w:t>
      </w:r>
      <w:r>
        <w:t xml:space="preserve">ную. При этом драйверы </w:t>
      </w:r>
      <w:r>
        <w:rPr>
          <w:lang w:val="en-US"/>
        </w:rPr>
        <w:t>JLinkARM</w:t>
      </w:r>
      <w:r w:rsidRPr="001106CE">
        <w:t xml:space="preserve"> </w:t>
      </w:r>
      <w:r>
        <w:t>должны стоять. В окне выбора драйвера изгот</w:t>
      </w:r>
      <w:r>
        <w:t>о</w:t>
      </w:r>
      <w:r>
        <w:t xml:space="preserve">витель – </w:t>
      </w:r>
      <w:r>
        <w:rPr>
          <w:lang w:val="en-US"/>
        </w:rPr>
        <w:t>SEGGER</w:t>
      </w:r>
      <w:r>
        <w:t xml:space="preserve">, модель – </w:t>
      </w:r>
      <w:r>
        <w:rPr>
          <w:lang w:val="en-US"/>
        </w:rPr>
        <w:t>JLink</w:t>
      </w:r>
      <w:r w:rsidRPr="001106CE">
        <w:t xml:space="preserve"> </w:t>
      </w:r>
      <w:r>
        <w:rPr>
          <w:lang w:val="en-US"/>
        </w:rPr>
        <w:t>CDC</w:t>
      </w:r>
      <w:r w:rsidRPr="001106CE">
        <w:t xml:space="preserve"> </w:t>
      </w:r>
      <w:r>
        <w:rPr>
          <w:lang w:val="en-US"/>
        </w:rPr>
        <w:t>UART</w:t>
      </w:r>
      <w:r w:rsidRPr="001106CE">
        <w:t xml:space="preserve"> </w:t>
      </w:r>
      <w:r>
        <w:rPr>
          <w:lang w:val="en-US"/>
        </w:rPr>
        <w:t>Port</w:t>
      </w:r>
      <w:r>
        <w:t>.</w:t>
      </w:r>
    </w:p>
    <w:p w14:paraId="74F1A5B3" w14:textId="77777777" w:rsidR="00260250" w:rsidRDefault="00260250" w:rsidP="00260250">
      <w:r>
        <w:t>П</w:t>
      </w:r>
      <w:r w:rsidRPr="00260250">
        <w:t>осле этого устройство должно определиться (или создаться заново).</w:t>
      </w:r>
    </w:p>
    <w:p w14:paraId="756EB5C4" w14:textId="77777777" w:rsidR="003A7195" w:rsidRDefault="00AA666A" w:rsidP="00E6772E">
      <w:r>
        <w:t>И</w:t>
      </w:r>
      <w:r w:rsidR="00260250">
        <w:t xml:space="preserve">нструкция </w:t>
      </w:r>
      <w:hyperlink r:id="rId23" w:history="1">
        <w:r w:rsidRPr="00AA666A">
          <w:rPr>
            <w:rStyle w:val="aa"/>
          </w:rPr>
          <w:t>от сюда</w:t>
        </w:r>
      </w:hyperlink>
      <w:r>
        <w:t>.</w:t>
      </w:r>
    </w:p>
    <w:p w14:paraId="33401637" w14:textId="77777777" w:rsidR="00260250" w:rsidRDefault="00260250" w:rsidP="00E6772E">
      <w:r>
        <w:t xml:space="preserve">Далее запускаем </w:t>
      </w:r>
      <w:r w:rsidRPr="00260250">
        <w:t xml:space="preserve">SAM-PROG и </w:t>
      </w:r>
      <w:r>
        <w:t xml:space="preserve">качаем </w:t>
      </w:r>
      <w:hyperlink r:id="rId24" w:history="1">
        <w:r w:rsidRPr="00260250">
          <w:rPr>
            <w:rStyle w:val="aa"/>
          </w:rPr>
          <w:t>прошивку</w:t>
        </w:r>
      </w:hyperlink>
      <w:r w:rsidRPr="00260250">
        <w:t>.</w:t>
      </w:r>
    </w:p>
    <w:p w14:paraId="3CA1191E" w14:textId="77777777" w:rsidR="00260250" w:rsidRDefault="00260250" w:rsidP="00E6772E">
      <w:r>
        <w:t xml:space="preserve">При запуске выбираем контроллер программатора в нашем случае это </w:t>
      </w:r>
      <w:r w:rsidRPr="00260250">
        <w:t>at91sam7s64-ek</w:t>
      </w:r>
      <w:r>
        <w:t xml:space="preserve"> все остальное по умолчанию.</w:t>
      </w:r>
    </w:p>
    <w:p w14:paraId="0B4D6546" w14:textId="77777777" w:rsidR="00260250" w:rsidRPr="000C23C0" w:rsidRDefault="00260250" w:rsidP="00E6772E">
      <w:r>
        <w:t xml:space="preserve">Далее на вкладке </w:t>
      </w:r>
      <w:r>
        <w:rPr>
          <w:lang w:val="en-US"/>
        </w:rPr>
        <w:t>Flash</w:t>
      </w:r>
      <w:r w:rsidRPr="00260250">
        <w:t xml:space="preserve"> </w:t>
      </w:r>
      <w:r>
        <w:t xml:space="preserve">в строке </w:t>
      </w:r>
      <w:r>
        <w:rPr>
          <w:lang w:val="en-US"/>
        </w:rPr>
        <w:t>Send</w:t>
      </w:r>
      <w:r w:rsidRPr="00260250">
        <w:t xml:space="preserve"> </w:t>
      </w:r>
      <w:r>
        <w:rPr>
          <w:lang w:val="en-US"/>
        </w:rPr>
        <w:t>File</w:t>
      </w:r>
      <w:r w:rsidRPr="00260250">
        <w:t xml:space="preserve"> </w:t>
      </w:r>
      <w:r>
        <w:rPr>
          <w:lang w:val="en-US"/>
        </w:rPr>
        <w:t>Name</w:t>
      </w:r>
      <w:r w:rsidRPr="00260250">
        <w:t xml:space="preserve"> </w:t>
      </w:r>
      <w:r>
        <w:t xml:space="preserve">указываем расположения скаченной прошивки. После этого жмем кнопку </w:t>
      </w:r>
      <w:r>
        <w:rPr>
          <w:lang w:val="en-US"/>
        </w:rPr>
        <w:t>Send</w:t>
      </w:r>
      <w:r w:rsidRPr="000C23C0">
        <w:t xml:space="preserve"> </w:t>
      </w:r>
      <w:r>
        <w:rPr>
          <w:lang w:val="en-US"/>
        </w:rPr>
        <w:t>File</w:t>
      </w:r>
      <w:r w:rsidR="000C23C0" w:rsidRPr="000C23C0">
        <w:t>.</w:t>
      </w:r>
      <w:r w:rsidR="000C23C0">
        <w:t xml:space="preserve"> Далее все делаем </w:t>
      </w:r>
      <w:r w:rsidR="000C23C0" w:rsidRPr="000C23C0">
        <w:t>без lock'а</w:t>
      </w:r>
      <w:r w:rsidR="000C23C0">
        <w:t xml:space="preserve">, т.е. в нашей ситуации </w:t>
      </w:r>
      <w:r w:rsidR="000C23C0" w:rsidRPr="000C23C0">
        <w:t>(</w:t>
      </w:r>
      <w:r w:rsidR="000C23C0">
        <w:rPr>
          <w:lang w:val="en-US"/>
        </w:rPr>
        <w:t>Yes</w:t>
      </w:r>
      <w:r w:rsidR="000C23C0" w:rsidRPr="000C23C0">
        <w:t xml:space="preserve"> </w:t>
      </w:r>
      <w:r w:rsidR="000C23C0">
        <w:t xml:space="preserve">потом </w:t>
      </w:r>
      <w:r w:rsidR="000C23C0">
        <w:rPr>
          <w:lang w:val="en-US"/>
        </w:rPr>
        <w:t>No</w:t>
      </w:r>
      <w:r w:rsidR="000C23C0" w:rsidRPr="000C23C0">
        <w:t>)</w:t>
      </w:r>
      <w:r w:rsidR="000C23C0">
        <w:t xml:space="preserve">. После этого отключаем - подключаем </w:t>
      </w:r>
      <w:r w:rsidR="000C23C0">
        <w:rPr>
          <w:lang w:val="en-US"/>
        </w:rPr>
        <w:t>USB</w:t>
      </w:r>
      <w:r w:rsidR="000C23C0">
        <w:t>!</w:t>
      </w:r>
    </w:p>
    <w:p w14:paraId="3332EBF2" w14:textId="77777777" w:rsidR="00805C39" w:rsidRDefault="00805C39" w:rsidP="00E6772E">
      <w:pPr>
        <w:rPr>
          <w:lang w:val="en-US"/>
        </w:rPr>
      </w:pPr>
    </w:p>
    <w:p w14:paraId="439281A0" w14:textId="77777777" w:rsidR="00DC5A7C" w:rsidRPr="00DC5A7C" w:rsidRDefault="00DC5A7C" w:rsidP="00E6772E">
      <w:r>
        <w:t>Программатор MT-Link предположительно является почти полной копией Segger JLink.</w:t>
      </w:r>
    </w:p>
    <w:p w14:paraId="6683A160" w14:textId="77777777" w:rsidR="00E6772E" w:rsidRDefault="00E6772E" w:rsidP="00E6772E">
      <w:r w:rsidRPr="00E6772E">
        <w:t>Если новый процессор LM3S9B95 не прошивается, можно попробовать сделать сл</w:t>
      </w:r>
      <w:r w:rsidRPr="00E6772E">
        <w:t>е</w:t>
      </w:r>
      <w:r w:rsidRPr="00E6772E">
        <w:t>дующее:</w:t>
      </w:r>
    </w:p>
    <w:p w14:paraId="62D2E04D" w14:textId="77777777" w:rsidR="00A64D91" w:rsidRPr="0016290E" w:rsidRDefault="00A64D91" w:rsidP="00A64D91">
      <w:pPr>
        <w:numPr>
          <w:ilvl w:val="0"/>
          <w:numId w:val="11"/>
        </w:numPr>
        <w:rPr>
          <w:lang w:val="en-US"/>
        </w:rPr>
      </w:pPr>
      <w:r w:rsidRPr="00E6772E">
        <w:t>запустить</w:t>
      </w:r>
      <w:r w:rsidRPr="0016290E">
        <w:rPr>
          <w:lang w:val="en-US"/>
        </w:rPr>
        <w:t xml:space="preserve"> ..\Program Files\SEGGER\JLinkARM_V***\jlink.exe</w:t>
      </w:r>
    </w:p>
    <w:p w14:paraId="4EF3D08D" w14:textId="77777777" w:rsidR="00591D2E" w:rsidRDefault="00A64D91" w:rsidP="00591D2E">
      <w:pPr>
        <w:numPr>
          <w:ilvl w:val="0"/>
          <w:numId w:val="13"/>
        </w:numPr>
      </w:pPr>
      <w:r w:rsidRPr="00E6772E">
        <w:t>выполнить команду unlock LM3Sxxx</w:t>
      </w:r>
    </w:p>
    <w:p w14:paraId="7A947E3F" w14:textId="77777777" w:rsidR="00A64D91" w:rsidRDefault="00591D2E" w:rsidP="00591D2E">
      <w:pPr>
        <w:numPr>
          <w:ilvl w:val="0"/>
          <w:numId w:val="11"/>
        </w:numPr>
      </w:pPr>
      <w:r>
        <w:t xml:space="preserve">во время выполнения команды на выводе </w:t>
      </w:r>
      <w:r>
        <w:rPr>
          <w:lang w:val="en-US"/>
        </w:rPr>
        <w:t>RESET</w:t>
      </w:r>
      <w:r>
        <w:t xml:space="preserve"> – низкий логический уровень</w:t>
      </w:r>
    </w:p>
    <w:p w14:paraId="2DBC2C9A" w14:textId="77777777" w:rsidR="00A64D91" w:rsidRPr="00E6772E" w:rsidRDefault="00A64D91" w:rsidP="00A64D91">
      <w:pPr>
        <w:numPr>
          <w:ilvl w:val="0"/>
          <w:numId w:val="11"/>
        </w:numPr>
      </w:pPr>
      <w:r w:rsidRPr="00E6772E">
        <w:t>выключить-включить питание</w:t>
      </w:r>
    </w:p>
    <w:p w14:paraId="2707D136" w14:textId="77777777" w:rsidR="00E6772E" w:rsidRPr="00E6772E" w:rsidRDefault="00E6772E" w:rsidP="00E6772E"/>
    <w:p w14:paraId="71F1C01C" w14:textId="77777777" w:rsidR="00DE1A46" w:rsidRPr="00E6772E" w:rsidRDefault="00DE1A46" w:rsidP="00E6772E"/>
    <w:p w14:paraId="6263D48D" w14:textId="77777777" w:rsidR="00E86EDA" w:rsidRPr="00D1202C" w:rsidRDefault="00E86EDA" w:rsidP="0046159B">
      <w:pPr>
        <w:pStyle w:val="2"/>
        <w:rPr>
          <w:lang w:val="en-US"/>
        </w:rPr>
      </w:pPr>
      <w:r>
        <w:t>Замечания</w:t>
      </w:r>
      <w:r w:rsidRPr="00D1202C">
        <w:rPr>
          <w:lang w:val="en-US"/>
        </w:rPr>
        <w:t xml:space="preserve"> </w:t>
      </w:r>
      <w:r>
        <w:t>по</w:t>
      </w:r>
      <w:r w:rsidRPr="00D1202C">
        <w:rPr>
          <w:lang w:val="en-US"/>
        </w:rPr>
        <w:t xml:space="preserve"> </w:t>
      </w:r>
      <w:r>
        <w:rPr>
          <w:lang w:val="en-US"/>
        </w:rPr>
        <w:t>Watcom</w:t>
      </w:r>
      <w:r w:rsidRPr="00D1202C">
        <w:rPr>
          <w:lang w:val="en-US"/>
        </w:rPr>
        <w:t xml:space="preserve"> </w:t>
      </w:r>
      <w:r>
        <w:rPr>
          <w:lang w:val="en-US"/>
        </w:rPr>
        <w:t>C</w:t>
      </w:r>
      <w:r w:rsidR="00D1202C" w:rsidRPr="00D1202C">
        <w:rPr>
          <w:lang w:val="en-US"/>
        </w:rPr>
        <w:t>++ 1.</w:t>
      </w:r>
      <w:r w:rsidR="00D1202C">
        <w:rPr>
          <w:lang w:val="en-US"/>
        </w:rPr>
        <w:t>8</w:t>
      </w:r>
    </w:p>
    <w:p w14:paraId="2ADE1218" w14:textId="77777777" w:rsidR="00E86EDA" w:rsidRDefault="00E86EDA"/>
    <w:p w14:paraId="2468F9A3" w14:textId="77777777" w:rsidR="00A130E7" w:rsidRDefault="00A130E7">
      <w:pPr>
        <w:rPr>
          <w:lang w:val="en-US"/>
        </w:rPr>
      </w:pPr>
      <w:r>
        <w:t>Настройки</w:t>
      </w:r>
      <w:r w:rsidRPr="006555CC">
        <w:rPr>
          <w:lang w:val="en-US"/>
        </w:rPr>
        <w:t xml:space="preserve"> </w:t>
      </w:r>
      <w:r>
        <w:t>в</w:t>
      </w:r>
      <w:r w:rsidRPr="006555CC">
        <w:rPr>
          <w:lang w:val="en-US"/>
        </w:rPr>
        <w:t xml:space="preserve"> </w:t>
      </w:r>
      <w:r>
        <w:rPr>
          <w:lang w:val="en-US"/>
        </w:rPr>
        <w:t>Options-&gt;C++ Compiler Switches…</w:t>
      </w:r>
    </w:p>
    <w:p w14:paraId="6A3DB0AA" w14:textId="77777777" w:rsidR="0005521B" w:rsidRDefault="0005521B" w:rsidP="0005521B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1. File Option Switches</w:t>
      </w:r>
    </w:p>
    <w:p w14:paraId="5BAF4A6A" w14:textId="77777777" w:rsidR="0005521B" w:rsidRPr="007215FD" w:rsidRDefault="0005521B" w:rsidP="0005521B">
      <w:pPr>
        <w:numPr>
          <w:ilvl w:val="1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Include directories</w:t>
      </w:r>
      <w:r>
        <w:rPr>
          <w:lang w:val="en-US"/>
        </w:rPr>
        <w:tab/>
      </w:r>
      <w:r w:rsidRPr="00866B6E">
        <w:rPr>
          <w:lang w:val="en-US"/>
        </w:rPr>
        <w:t>"$(%wa</w:t>
      </w:r>
      <w:r w:rsidRPr="00866B6E">
        <w:rPr>
          <w:lang w:val="en-US"/>
        </w:rPr>
        <w:t>t</w:t>
      </w:r>
      <w:r w:rsidRPr="00866B6E">
        <w:rPr>
          <w:lang w:val="en-US"/>
        </w:rPr>
        <w:t>com)/h;</w:t>
      </w:r>
      <w:r>
        <w:rPr>
          <w:lang w:val="en-US"/>
        </w:rPr>
        <w:br/>
      </w:r>
      <w:r w:rsidRPr="00866B6E">
        <w:rPr>
          <w:lang w:val="en-US"/>
        </w:rPr>
        <w:t>$(%watcom)/h/nt"</w:t>
      </w:r>
      <w:r>
        <w:rPr>
          <w:lang w:val="en-US"/>
        </w:rPr>
        <w:t>;</w:t>
      </w:r>
      <w:r>
        <w:rPr>
          <w:lang w:val="x-none"/>
        </w:rPr>
        <w:t>..\mxsrclib\;..\mxsrclib\arch\dos32</w:t>
      </w:r>
    </w:p>
    <w:p w14:paraId="6EC6AA7C" w14:textId="77777777" w:rsidR="007215FD" w:rsidRDefault="007215FD" w:rsidP="007215FD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t>2. Diagnostic Switches</w:t>
      </w:r>
    </w:p>
    <w:p w14:paraId="5687390D" w14:textId="77777777" w:rsidR="007215FD" w:rsidRDefault="007215FD" w:rsidP="007215FD">
      <w:pPr>
        <w:numPr>
          <w:ilvl w:val="1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Disable Warning message</w:t>
      </w:r>
    </w:p>
    <w:p w14:paraId="1CA4980B" w14:textId="77777777" w:rsidR="007215FD" w:rsidRPr="00282832" w:rsidRDefault="007215FD" w:rsidP="007215FD">
      <w:pPr>
        <w:numPr>
          <w:ilvl w:val="2"/>
          <w:numId w:val="4"/>
        </w:numPr>
        <w:tabs>
          <w:tab w:val="left" w:pos="6957"/>
        </w:tabs>
        <w:rPr>
          <w:lang w:val="en-US"/>
        </w:rPr>
      </w:pPr>
      <w:r w:rsidRPr="007215FD">
        <w:rPr>
          <w:lang w:val="en-US"/>
        </w:rPr>
        <w:t>367 368 013 690</w:t>
      </w:r>
    </w:p>
    <w:p w14:paraId="71699C2F" w14:textId="77777777" w:rsidR="00F30820" w:rsidRPr="00A130E7" w:rsidRDefault="00F30820">
      <w:pPr>
        <w:rPr>
          <w:lang w:val="en-US"/>
        </w:rPr>
      </w:pPr>
    </w:p>
    <w:p w14:paraId="7B99AE22" w14:textId="77777777" w:rsidR="00E86EDA" w:rsidRPr="00282832" w:rsidRDefault="00E86EDA" w:rsidP="0046159B">
      <w:pPr>
        <w:pStyle w:val="2"/>
        <w:rPr>
          <w:lang w:val="en-US"/>
        </w:rPr>
      </w:pPr>
      <w:r>
        <w:t>Замечания</w:t>
      </w:r>
      <w:r w:rsidRPr="00282832">
        <w:rPr>
          <w:lang w:val="en-US"/>
        </w:rPr>
        <w:t xml:space="preserve"> </w:t>
      </w:r>
      <w:r>
        <w:t>по</w:t>
      </w:r>
      <w:r w:rsidRPr="00282832">
        <w:rPr>
          <w:lang w:val="en-US"/>
        </w:rPr>
        <w:t xml:space="preserve"> C++ Builder 4</w:t>
      </w:r>
    </w:p>
    <w:p w14:paraId="51BA4051" w14:textId="77777777" w:rsidR="0005521B" w:rsidRPr="00A130E7" w:rsidRDefault="0005521B" w:rsidP="0005521B">
      <w:pPr>
        <w:rPr>
          <w:lang w:val="en-US"/>
        </w:rPr>
      </w:pPr>
    </w:p>
    <w:p w14:paraId="714247E7" w14:textId="77777777" w:rsidR="00E86EDA" w:rsidRDefault="00E86EDA">
      <w:r>
        <w:t>При добавлении новых файлов проект после добавления файлов mxsrclib может возникать непонятная ошибка. Лечится удалением всех файлов mxsrclib, добавлен</w:t>
      </w:r>
      <w:r>
        <w:t>и</w:t>
      </w:r>
      <w:r>
        <w:t>ем нового файла в проект и после этого вновь необходимо добавить mxsrclib.</w:t>
      </w:r>
    </w:p>
    <w:p w14:paraId="16CD5903" w14:textId="77777777" w:rsidR="00E86EDA" w:rsidRDefault="00E86EDA"/>
    <w:p w14:paraId="5EDC97BD" w14:textId="77777777" w:rsidR="00E86EDA" w:rsidRDefault="00E86EDA">
      <w:pPr>
        <w:rPr>
          <w:lang w:val="en-US"/>
        </w:rPr>
      </w:pPr>
      <w:r>
        <w:lastRenderedPageBreak/>
        <w:t>Настройки в Project</w:t>
      </w:r>
      <w:r>
        <w:rPr>
          <w:lang w:val="en-US"/>
        </w:rPr>
        <w:t>-&gt;Options</w:t>
      </w:r>
    </w:p>
    <w:p w14:paraId="4FB60AB8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Compiler</w:t>
      </w:r>
    </w:p>
    <w:p w14:paraId="15C6259D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Warnings</w:t>
      </w:r>
      <w:r>
        <w:rPr>
          <w:lang w:val="en-US"/>
        </w:rPr>
        <w:tab/>
        <w:t>Selected</w:t>
      </w:r>
    </w:p>
    <w:p w14:paraId="6D9DB9AB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t>Кнопка</w:t>
      </w:r>
      <w:r w:rsidRPr="00282832">
        <w:t xml:space="preserve"> </w:t>
      </w:r>
      <w:r>
        <w:rPr>
          <w:lang w:val="en-US"/>
        </w:rPr>
        <w:t>Warning</w:t>
      </w:r>
      <w:r w:rsidRPr="00282832">
        <w:t xml:space="preserve">. </w:t>
      </w:r>
      <w:r>
        <w:t>Все установлено кроме:</w:t>
      </w:r>
    </w:p>
    <w:p w14:paraId="56E8D9D1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'identifier' is assigned a value that is never used (D</w:t>
      </w:r>
      <w:r>
        <w:rPr>
          <w:lang w:val="en-US"/>
        </w:rPr>
        <w:t>e</w:t>
      </w:r>
      <w:r>
        <w:rPr>
          <w:lang w:val="en-US"/>
        </w:rPr>
        <w:t>fault ON) (</w:t>
      </w:r>
      <w:r>
        <w:rPr>
          <w:b/>
          <w:lang w:val="en-US"/>
        </w:rPr>
        <w:t>-w-aus</w:t>
      </w:r>
      <w:r>
        <w:rPr>
          <w:lang w:val="en-US"/>
        </w:rPr>
        <w:t>, -w-8004)</w:t>
      </w:r>
    </w:p>
    <w:p w14:paraId="3DF91B24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Functions containing certain constructs are not expanded inline (D</w:t>
      </w:r>
      <w:r>
        <w:rPr>
          <w:lang w:val="en-US"/>
        </w:rPr>
        <w:t>e</w:t>
      </w:r>
      <w:r>
        <w:rPr>
          <w:lang w:val="en-US"/>
        </w:rPr>
        <w:t>fault ON) (-w-8026). Functions containing reserved words are not e</w:t>
      </w:r>
      <w:r>
        <w:rPr>
          <w:lang w:val="en-US"/>
        </w:rPr>
        <w:t>x</w:t>
      </w:r>
      <w:r>
        <w:rPr>
          <w:lang w:val="en-US"/>
        </w:rPr>
        <w:t>panded inline (Default ON) (-w-8027). (</w:t>
      </w:r>
      <w:r>
        <w:rPr>
          <w:b/>
          <w:lang w:val="en-US"/>
        </w:rPr>
        <w:t>-w-inl</w:t>
      </w:r>
      <w:r>
        <w:rPr>
          <w:lang w:val="en-US"/>
        </w:rPr>
        <w:t>)</w:t>
      </w:r>
    </w:p>
    <w:p w14:paraId="1893035B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Non-ANSI Keyword Used: 'keyword' (Default OFF) (</w:t>
      </w:r>
      <w:r>
        <w:rPr>
          <w:b/>
          <w:lang w:val="en-US"/>
        </w:rPr>
        <w:t>-wnak</w:t>
      </w:r>
      <w:r>
        <w:rPr>
          <w:lang w:val="en-US"/>
        </w:rPr>
        <w:t>, -w8036)</w:t>
      </w:r>
    </w:p>
    <w:p w14:paraId="5AF47447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Parameter 'parameter' is never used (Default ON) (</w:t>
      </w:r>
      <w:r>
        <w:rPr>
          <w:b/>
          <w:lang w:val="en-US"/>
        </w:rPr>
        <w:t>-w-par</w:t>
      </w:r>
      <w:r>
        <w:rPr>
          <w:lang w:val="en-US"/>
        </w:rPr>
        <w:t>, -w-8057)</w:t>
      </w:r>
    </w:p>
    <w:p w14:paraId="6F1DA6CD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Unreachable code (Default ON) (</w:t>
      </w:r>
      <w:r>
        <w:rPr>
          <w:b/>
          <w:lang w:val="en-US"/>
        </w:rPr>
        <w:t>-w-rch</w:t>
      </w:r>
      <w:r>
        <w:rPr>
          <w:lang w:val="en-US"/>
        </w:rPr>
        <w:t>, -w-8066)</w:t>
      </w:r>
    </w:p>
    <w:p w14:paraId="5F94EC99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x-none"/>
        </w:rPr>
      </w:pPr>
      <w:r>
        <w:rPr>
          <w:lang w:val="x-none"/>
        </w:rPr>
        <w:t>Directories/Conditionals</w:t>
      </w:r>
    </w:p>
    <w:p w14:paraId="6F459999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t>Include path</w:t>
      </w:r>
      <w:r w:rsidRPr="00282832">
        <w:tab/>
      </w:r>
      <w:r>
        <w:t>должно быть только:</w:t>
      </w:r>
    </w:p>
    <w:p w14:paraId="5C2271A0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306DE875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</w:t>
      </w:r>
    </w:p>
    <w:p w14:paraId="037BA879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</w:t>
      </w:r>
    </w:p>
    <w:p w14:paraId="39FAE6E0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$(BCB)\include\vcl</w:t>
      </w:r>
    </w:p>
    <w:p w14:paraId="6977ECB3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x-none"/>
        </w:rPr>
      </w:pPr>
      <w:r>
        <w:rPr>
          <w:lang w:val="x-none"/>
        </w:rPr>
        <w:t>Library path</w:t>
      </w:r>
    </w:p>
    <w:p w14:paraId="38C07A40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</w:t>
      </w:r>
    </w:p>
    <w:p w14:paraId="4B1EC051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$(BDS)\lib\obj</w:t>
      </w:r>
    </w:p>
    <w:p w14:paraId="75C4BFCF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Advanced Compiler</w:t>
      </w:r>
    </w:p>
    <w:p w14:paraId="17FF66FB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Data</w:t>
      </w:r>
      <w:r>
        <w:t xml:space="preserve"> </w:t>
      </w:r>
      <w:r>
        <w:rPr>
          <w:lang w:val="en-US"/>
        </w:rPr>
        <w:t>alignment</w:t>
      </w:r>
      <w:r>
        <w:tab/>
      </w:r>
      <w:r>
        <w:rPr>
          <w:lang w:val="en-US"/>
        </w:rPr>
        <w:t>Byte</w:t>
      </w:r>
    </w:p>
    <w:p w14:paraId="3C1E6B8C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</w:p>
    <w:p w14:paraId="7610B4D2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Build with runtime packages</w:t>
      </w:r>
      <w:r>
        <w:rPr>
          <w:lang w:val="en-US"/>
        </w:rPr>
        <w:tab/>
      </w:r>
      <w:r>
        <w:t>Снять</w:t>
      </w:r>
    </w:p>
    <w:p w14:paraId="79F5C9C2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Linker</w:t>
      </w:r>
    </w:p>
    <w:p w14:paraId="6549FFDA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Use</w:t>
      </w:r>
      <w:r>
        <w:t xml:space="preserve"> </w:t>
      </w:r>
      <w:r>
        <w:rPr>
          <w:lang w:val="en-US"/>
        </w:rPr>
        <w:t>dynamic</w:t>
      </w:r>
      <w:r>
        <w:t xml:space="preserve"> </w:t>
      </w:r>
      <w:r>
        <w:rPr>
          <w:lang w:val="en-US"/>
        </w:rPr>
        <w:t>RTL</w:t>
      </w:r>
      <w:r>
        <w:tab/>
        <w:t>Снять</w:t>
      </w:r>
    </w:p>
    <w:p w14:paraId="62E92915" w14:textId="77777777" w:rsidR="00E86EDA" w:rsidRDefault="00E86EDA"/>
    <w:p w14:paraId="25D9F122" w14:textId="77777777" w:rsidR="00E86EDA" w:rsidRDefault="00E86EDA"/>
    <w:p w14:paraId="35046B69" w14:textId="77777777" w:rsidR="00E86EDA" w:rsidRDefault="00E86EDA"/>
    <w:p w14:paraId="05996E9E" w14:textId="77777777" w:rsidR="00E86EDA" w:rsidRDefault="00E86EDA" w:rsidP="0046159B">
      <w:pPr>
        <w:pStyle w:val="2"/>
      </w:pPr>
      <w:r>
        <w:t>Замечания по C++ Builder 6</w:t>
      </w:r>
    </w:p>
    <w:p w14:paraId="6A356436" w14:textId="77777777" w:rsidR="00E86EDA" w:rsidRDefault="00E86EDA"/>
    <w:p w14:paraId="1D524A07" w14:textId="77777777" w:rsidR="00E86EDA" w:rsidRDefault="00E86EDA">
      <w:pPr>
        <w:rPr>
          <w:lang w:val="en-US"/>
        </w:rPr>
      </w:pPr>
      <w:r>
        <w:t>Настройки в Project</w:t>
      </w:r>
      <w:r>
        <w:rPr>
          <w:lang w:val="en-US"/>
        </w:rPr>
        <w:t>-&gt;Options</w:t>
      </w:r>
    </w:p>
    <w:p w14:paraId="78EEC349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Compiler</w:t>
      </w:r>
    </w:p>
    <w:p w14:paraId="7AC6B210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Warnings</w:t>
      </w:r>
      <w:r>
        <w:rPr>
          <w:lang w:val="en-US"/>
        </w:rPr>
        <w:tab/>
        <w:t>Selected</w:t>
      </w:r>
    </w:p>
    <w:p w14:paraId="33AA1B68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t xml:space="preserve">Кнопка </w:t>
      </w:r>
      <w:r>
        <w:rPr>
          <w:lang w:val="en-US"/>
        </w:rPr>
        <w:t>Warning</w:t>
      </w:r>
      <w:r>
        <w:t>. Все установлено кроме:</w:t>
      </w:r>
    </w:p>
    <w:p w14:paraId="1FEA278B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'identifier' is assigned a value that is never used (D</w:t>
      </w:r>
      <w:r>
        <w:rPr>
          <w:lang w:val="en-US"/>
        </w:rPr>
        <w:t>e</w:t>
      </w:r>
      <w:r>
        <w:rPr>
          <w:lang w:val="en-US"/>
        </w:rPr>
        <w:t>fault ON) (</w:t>
      </w:r>
      <w:r>
        <w:rPr>
          <w:b/>
          <w:lang w:val="en-US"/>
        </w:rPr>
        <w:t>-w-aus</w:t>
      </w:r>
      <w:r>
        <w:rPr>
          <w:lang w:val="en-US"/>
        </w:rPr>
        <w:t>, -w-8004)</w:t>
      </w:r>
    </w:p>
    <w:p w14:paraId="74FBD343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Functions containing certain constructs are not expanded inline (D</w:t>
      </w:r>
      <w:r>
        <w:rPr>
          <w:lang w:val="en-US"/>
        </w:rPr>
        <w:t>e</w:t>
      </w:r>
      <w:r>
        <w:rPr>
          <w:lang w:val="en-US"/>
        </w:rPr>
        <w:t>fault ON) (-w-8026). Functions containing reserved words are not e</w:t>
      </w:r>
      <w:r>
        <w:rPr>
          <w:lang w:val="en-US"/>
        </w:rPr>
        <w:t>x</w:t>
      </w:r>
      <w:r>
        <w:rPr>
          <w:lang w:val="en-US"/>
        </w:rPr>
        <w:t>panded inline (Default ON) (-w-8027). (</w:t>
      </w:r>
      <w:r>
        <w:rPr>
          <w:b/>
          <w:lang w:val="en-US"/>
        </w:rPr>
        <w:t>-w-inl</w:t>
      </w:r>
      <w:r>
        <w:rPr>
          <w:lang w:val="en-US"/>
        </w:rPr>
        <w:t>)</w:t>
      </w:r>
    </w:p>
    <w:p w14:paraId="7BE4B463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Non-ANSI Keyword Used: 'keyword' (Default OFF) (</w:t>
      </w:r>
      <w:r>
        <w:rPr>
          <w:b/>
          <w:lang w:val="en-US"/>
        </w:rPr>
        <w:t>-wnak</w:t>
      </w:r>
      <w:r>
        <w:rPr>
          <w:lang w:val="en-US"/>
        </w:rPr>
        <w:t>, -w8036)</w:t>
      </w:r>
    </w:p>
    <w:p w14:paraId="0FE92E55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Parameter 'parameter' is never used (Default ON) (</w:t>
      </w:r>
      <w:r>
        <w:rPr>
          <w:b/>
          <w:lang w:val="en-US"/>
        </w:rPr>
        <w:t>-w-par</w:t>
      </w:r>
      <w:r>
        <w:rPr>
          <w:lang w:val="en-US"/>
        </w:rPr>
        <w:t>, -w-8057)</w:t>
      </w:r>
    </w:p>
    <w:p w14:paraId="7FA329CC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lastRenderedPageBreak/>
        <w:t>W8059 Structure packing size has changed (-w-pck)</w:t>
      </w:r>
    </w:p>
    <w:p w14:paraId="31877CC8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Unreachable code (Default ON) (</w:t>
      </w:r>
      <w:r>
        <w:rPr>
          <w:b/>
          <w:lang w:val="en-US"/>
        </w:rPr>
        <w:t>-w-rch</w:t>
      </w:r>
      <w:r>
        <w:rPr>
          <w:lang w:val="en-US"/>
        </w:rPr>
        <w:t>, -w-8066)</w:t>
      </w:r>
    </w:p>
    <w:p w14:paraId="35CAE04B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W8080 'identifier' is declared but never used (-wuse)</w:t>
      </w:r>
    </w:p>
    <w:p w14:paraId="430B7CB4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W8091 ‘type’ argument ‘specifier’ passed to 'function' is a ‘iterator category’ iterator: ‘iterator category’ iter</w:t>
      </w:r>
      <w:r>
        <w:rPr>
          <w:lang w:val="en-US"/>
        </w:rPr>
        <w:t>a</w:t>
      </w:r>
      <w:r>
        <w:rPr>
          <w:lang w:val="en-US"/>
        </w:rPr>
        <w:t>tor required (-wstl)</w:t>
      </w:r>
    </w:p>
    <w:p w14:paraId="2ABBEEF7" w14:textId="77777777" w:rsidR="006555CC" w:rsidRDefault="006555CC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W8092 ‘type’ argument ‘specifier’ passed to 'function' is not an iter</w:t>
      </w:r>
      <w:r>
        <w:rPr>
          <w:lang w:val="en-US"/>
        </w:rPr>
        <w:t>a</w:t>
      </w:r>
      <w:r>
        <w:rPr>
          <w:lang w:val="en-US"/>
        </w:rPr>
        <w:t>tor: ‘iterator category’ iterator required (-wstl)</w:t>
      </w:r>
    </w:p>
    <w:p w14:paraId="06CB50F3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x-none"/>
        </w:rPr>
      </w:pPr>
      <w:r>
        <w:rPr>
          <w:lang w:val="x-none"/>
        </w:rPr>
        <w:t>Directories/Conditionals</w:t>
      </w:r>
    </w:p>
    <w:p w14:paraId="40ED3E3D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t>Include path</w:t>
      </w:r>
      <w:r w:rsidRPr="00282832">
        <w:tab/>
      </w:r>
      <w:r>
        <w:t>должно быть только:</w:t>
      </w:r>
    </w:p>
    <w:p w14:paraId="68797A55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1756F65C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</w:t>
      </w:r>
    </w:p>
    <w:p w14:paraId="7E35D4FA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</w:t>
      </w:r>
    </w:p>
    <w:p w14:paraId="72386571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$(BCB)\include\vcl</w:t>
      </w:r>
    </w:p>
    <w:p w14:paraId="78988C2B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x-none"/>
        </w:rPr>
      </w:pPr>
      <w:r>
        <w:rPr>
          <w:lang w:val="x-none"/>
        </w:rPr>
        <w:t>Library path</w:t>
      </w:r>
    </w:p>
    <w:p w14:paraId="0F465206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</w:t>
      </w:r>
    </w:p>
    <w:p w14:paraId="17C56229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$(BDS)\lib\obj</w:t>
      </w:r>
    </w:p>
    <w:p w14:paraId="0A53784B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Advanced Compiler</w:t>
      </w:r>
    </w:p>
    <w:p w14:paraId="3F3A8DF8" w14:textId="77777777" w:rsidR="00E86EDA" w:rsidRPr="002660E4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Data</w:t>
      </w:r>
      <w:r>
        <w:t xml:space="preserve"> </w:t>
      </w:r>
      <w:r>
        <w:rPr>
          <w:lang w:val="en-US"/>
        </w:rPr>
        <w:t>alignment</w:t>
      </w:r>
      <w:r>
        <w:tab/>
      </w:r>
      <w:r w:rsidR="002660E4" w:rsidRPr="002660E4">
        <w:t>&lt;</w:t>
      </w:r>
      <w:r w:rsidR="002660E4">
        <w:t>оставить по умо</w:t>
      </w:r>
      <w:r w:rsidR="002660E4">
        <w:t>л</w:t>
      </w:r>
      <w:r w:rsidR="002660E4">
        <w:t>чанию</w:t>
      </w:r>
      <w:r w:rsidR="002660E4" w:rsidRPr="002660E4">
        <w:t>&gt;</w:t>
      </w:r>
      <w:r w:rsidR="002660E4">
        <w:t xml:space="preserve"> (</w:t>
      </w:r>
      <w:r w:rsidR="002660E4">
        <w:rPr>
          <w:lang w:val="en-US"/>
        </w:rPr>
        <w:t>Double word)</w:t>
      </w:r>
    </w:p>
    <w:p w14:paraId="446529D3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</w:p>
    <w:p w14:paraId="78026F79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Build with runtime packages</w:t>
      </w:r>
      <w:r>
        <w:rPr>
          <w:lang w:val="en-US"/>
        </w:rPr>
        <w:tab/>
      </w:r>
      <w:r>
        <w:t>Снять</w:t>
      </w:r>
    </w:p>
    <w:p w14:paraId="107B5D69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Linker</w:t>
      </w:r>
    </w:p>
    <w:p w14:paraId="67BB40B6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Use</w:t>
      </w:r>
      <w:r>
        <w:t xml:space="preserve"> </w:t>
      </w:r>
      <w:r>
        <w:rPr>
          <w:lang w:val="en-US"/>
        </w:rPr>
        <w:t>dynamic</w:t>
      </w:r>
      <w:r>
        <w:t xml:space="preserve"> </w:t>
      </w:r>
      <w:r>
        <w:rPr>
          <w:lang w:val="en-US"/>
        </w:rPr>
        <w:t>RTL</w:t>
      </w:r>
      <w:r>
        <w:tab/>
        <w:t>Снять</w:t>
      </w:r>
    </w:p>
    <w:p w14:paraId="15AE6F78" w14:textId="77777777" w:rsidR="00E86EDA" w:rsidRDefault="00E86EDA">
      <w:pPr>
        <w:rPr>
          <w:lang w:val="en-US"/>
        </w:rPr>
      </w:pPr>
      <w:r>
        <w:t xml:space="preserve">Настройки </w:t>
      </w:r>
      <w:r>
        <w:rPr>
          <w:lang w:val="en-US"/>
        </w:rPr>
        <w:t>Tools-&gt;Editor Options</w:t>
      </w:r>
    </w:p>
    <w:p w14:paraId="5FF710E7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General</w:t>
      </w:r>
    </w:p>
    <w:p w14:paraId="2450649B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3B305D5C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Undo after save</w:t>
      </w:r>
      <w:r>
        <w:rPr>
          <w:lang w:val="en-US"/>
        </w:rPr>
        <w:tab/>
      </w:r>
      <w:r>
        <w:t>Отметить</w:t>
      </w:r>
    </w:p>
    <w:p w14:paraId="497A5E19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7678D074" w14:textId="77777777" w:rsidR="00670315" w:rsidRDefault="00E86EDA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Tab stops</w:t>
      </w:r>
      <w:r w:rsidR="00670315">
        <w:rPr>
          <w:lang w:val="en-US"/>
        </w:rPr>
        <w:tab/>
        <w:t>2</w:t>
      </w:r>
    </w:p>
    <w:p w14:paraId="13E1D726" w14:textId="77777777" w:rsidR="00670315" w:rsidRPr="00FA1825" w:rsidRDefault="00670315" w:rsidP="00670315">
      <w:pPr>
        <w:numPr>
          <w:ilvl w:val="0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Code Insight</w:t>
      </w:r>
      <w:r w:rsidRPr="00670315">
        <w:rPr>
          <w:lang w:val="en-US"/>
        </w:rPr>
        <w:t xml:space="preserve"> (</w:t>
      </w:r>
      <w:r>
        <w:t>не</w:t>
      </w:r>
      <w:r w:rsidRPr="00670315">
        <w:rPr>
          <w:lang w:val="en-US"/>
        </w:rPr>
        <w:t xml:space="preserve"> </w:t>
      </w:r>
      <w:r>
        <w:t>обязательно</w:t>
      </w:r>
      <w:r w:rsidRPr="00670315">
        <w:rPr>
          <w:lang w:val="en-US"/>
        </w:rPr>
        <w:t>)</w:t>
      </w:r>
    </w:p>
    <w:p w14:paraId="5A077A96" w14:textId="77777777" w:rsidR="00670315" w:rsidRPr="00FA1825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Code completion</w:t>
      </w:r>
      <w:r>
        <w:rPr>
          <w:lang w:val="en-US"/>
        </w:rPr>
        <w:tab/>
      </w:r>
      <w:r>
        <w:t>Снять</w:t>
      </w:r>
    </w:p>
    <w:p w14:paraId="6BF6A5A8" w14:textId="77777777" w:rsidR="00670315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Code parameters</w:t>
      </w:r>
      <w:r>
        <w:rPr>
          <w:lang w:val="en-US"/>
        </w:rPr>
        <w:tab/>
      </w:r>
      <w:r>
        <w:t>Снять</w:t>
      </w:r>
    </w:p>
    <w:p w14:paraId="703DFDB6" w14:textId="77777777" w:rsidR="00670315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Tooltip symbol insight</w:t>
      </w:r>
      <w:r>
        <w:rPr>
          <w:lang w:val="en-US"/>
        </w:rPr>
        <w:tab/>
      </w:r>
      <w:r>
        <w:t>Снять</w:t>
      </w:r>
    </w:p>
    <w:p w14:paraId="153B2DAD" w14:textId="77777777" w:rsidR="00670315" w:rsidRPr="00FA1825" w:rsidRDefault="00670315" w:rsidP="00670315">
      <w:r>
        <w:t>Настройки</w:t>
      </w:r>
      <w:r w:rsidRPr="00670315">
        <w:rPr>
          <w:lang w:val="en-US"/>
        </w:rPr>
        <w:t xml:space="preserve"> </w:t>
      </w:r>
      <w:r>
        <w:rPr>
          <w:lang w:val="en-US"/>
        </w:rPr>
        <w:t>Tools</w:t>
      </w:r>
      <w:r w:rsidRPr="00670315">
        <w:rPr>
          <w:lang w:val="en-US"/>
        </w:rPr>
        <w:t>-&gt;</w:t>
      </w:r>
      <w:r>
        <w:rPr>
          <w:lang w:val="en-US"/>
        </w:rPr>
        <w:t>Environment</w:t>
      </w:r>
      <w:r w:rsidRPr="00FA1825">
        <w:t xml:space="preserve"> </w:t>
      </w:r>
      <w:r>
        <w:rPr>
          <w:lang w:val="en-US"/>
        </w:rPr>
        <w:t>Options</w:t>
      </w:r>
      <w:r w:rsidRPr="00FA1825">
        <w:t xml:space="preserve"> (</w:t>
      </w:r>
      <w:r>
        <w:t>не</w:t>
      </w:r>
      <w:r w:rsidRPr="00FA1825">
        <w:t xml:space="preserve"> </w:t>
      </w:r>
      <w:r>
        <w:t>обязательно</w:t>
      </w:r>
      <w:r w:rsidRPr="00FA1825">
        <w:t>)</w:t>
      </w:r>
    </w:p>
    <w:p w14:paraId="1A53F162" w14:textId="77777777" w:rsidR="00670315" w:rsidRDefault="00670315" w:rsidP="00670315">
      <w:pPr>
        <w:numPr>
          <w:ilvl w:val="0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Preferences</w:t>
      </w:r>
    </w:p>
    <w:p w14:paraId="21600489" w14:textId="77777777" w:rsidR="00670315" w:rsidRPr="000A7699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Editor files</w:t>
      </w:r>
      <w:r>
        <w:rPr>
          <w:lang w:val="en-US"/>
        </w:rPr>
        <w:tab/>
      </w:r>
      <w:r>
        <w:t>Отметить</w:t>
      </w:r>
    </w:p>
    <w:p w14:paraId="7B9ABDA1" w14:textId="77777777" w:rsidR="00670315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 w:rsidRPr="000A7699">
        <w:rPr>
          <w:lang w:val="en-US"/>
        </w:rPr>
        <w:t>Project</w:t>
      </w:r>
      <w:r w:rsidRPr="00FA1825">
        <w:rPr>
          <w:lang w:val="en-US"/>
        </w:rPr>
        <w:t xml:space="preserve"> </w:t>
      </w:r>
      <w:r>
        <w:rPr>
          <w:lang w:val="en-US"/>
        </w:rPr>
        <w:t>desktop</w:t>
      </w:r>
      <w:r>
        <w:rPr>
          <w:lang w:val="en-US"/>
        </w:rPr>
        <w:tab/>
      </w:r>
      <w:r>
        <w:t>Отметить</w:t>
      </w:r>
    </w:p>
    <w:p w14:paraId="7A69BCBA" w14:textId="77777777" w:rsidR="00670315" w:rsidRDefault="00670315" w:rsidP="00670315">
      <w:pPr>
        <w:numPr>
          <w:ilvl w:val="0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C++ Builder Direct</w:t>
      </w:r>
    </w:p>
    <w:p w14:paraId="457A137F" w14:textId="77777777" w:rsidR="00670315" w:rsidRPr="00083148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… poll Network</w:t>
      </w:r>
      <w:r>
        <w:rPr>
          <w:lang w:val="en-US"/>
        </w:rPr>
        <w:tab/>
      </w:r>
      <w:r>
        <w:t>Снять</w:t>
      </w:r>
    </w:p>
    <w:p w14:paraId="774AC693" w14:textId="77777777" w:rsidR="00670315" w:rsidRDefault="00670315" w:rsidP="00670315">
      <w:pPr>
        <w:numPr>
          <w:ilvl w:val="0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Class Explorer</w:t>
      </w:r>
    </w:p>
    <w:p w14:paraId="0AB0F4A2" w14:textId="77777777" w:rsidR="00E86EDA" w:rsidRPr="00670315" w:rsidRDefault="00670315" w:rsidP="00670315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 w:rsidRPr="00670315">
        <w:rPr>
          <w:lang w:val="en-US"/>
        </w:rPr>
        <w:t>… show Explorer</w:t>
      </w:r>
      <w:r w:rsidR="00450261">
        <w:rPr>
          <w:lang w:val="en-US"/>
        </w:rPr>
        <w:tab/>
      </w:r>
      <w:r w:rsidR="00450261">
        <w:t>Снять</w:t>
      </w:r>
    </w:p>
    <w:p w14:paraId="41A5AED0" w14:textId="77777777" w:rsidR="00E86EDA" w:rsidRDefault="00E86EDA">
      <w:r>
        <w:t>Исправить</w:t>
      </w:r>
      <w:r w:rsidRPr="00282832">
        <w:t xml:space="preserve"> </w:t>
      </w:r>
      <w:r>
        <w:t>файл</w:t>
      </w:r>
      <w:r w:rsidRPr="00282832">
        <w:t xml:space="preserve"> _</w:t>
      </w:r>
      <w:r>
        <w:rPr>
          <w:lang w:val="en-US"/>
        </w:rPr>
        <w:t>str</w:t>
      </w:r>
      <w:r w:rsidRPr="00282832">
        <w:t>.</w:t>
      </w:r>
      <w:r>
        <w:rPr>
          <w:lang w:val="en-US"/>
        </w:rPr>
        <w:t>h</w:t>
      </w:r>
      <w:r w:rsidRPr="00282832">
        <w:t xml:space="preserve">, строка 189. </w:t>
      </w:r>
      <w:r>
        <w:t>К функции __strcmp__ добавить слово inline</w:t>
      </w:r>
    </w:p>
    <w:p w14:paraId="0C3031BD" w14:textId="77777777" w:rsidR="00E86EDA" w:rsidRDefault="00E86EDA"/>
    <w:p w14:paraId="2FF0E0C6" w14:textId="77777777" w:rsidR="00E86EDA" w:rsidRDefault="00E86EDA"/>
    <w:p w14:paraId="46EBDFD9" w14:textId="77777777" w:rsidR="00E86EDA" w:rsidRPr="00282832" w:rsidRDefault="00E86EDA" w:rsidP="0046159B">
      <w:pPr>
        <w:pStyle w:val="2"/>
      </w:pPr>
      <w:r>
        <w:lastRenderedPageBreak/>
        <w:t>Замечания</w:t>
      </w:r>
      <w:r w:rsidRPr="00282832">
        <w:t xml:space="preserve"> </w:t>
      </w:r>
      <w:r>
        <w:t>по</w:t>
      </w:r>
      <w:r w:rsidRPr="00282832">
        <w:t xml:space="preserve"> </w:t>
      </w:r>
      <w:r>
        <w:rPr>
          <w:lang w:val="en-US"/>
        </w:rPr>
        <w:t>C</w:t>
      </w:r>
      <w:r w:rsidRPr="00282832">
        <w:t xml:space="preserve">++ </w:t>
      </w:r>
      <w:r>
        <w:rPr>
          <w:lang w:val="en-US"/>
        </w:rPr>
        <w:t>Builder</w:t>
      </w:r>
      <w:r w:rsidRPr="00282832">
        <w:t xml:space="preserve"> 2006</w:t>
      </w:r>
    </w:p>
    <w:p w14:paraId="61F77274" w14:textId="77777777" w:rsidR="00E86EDA" w:rsidRPr="00282832" w:rsidRDefault="00E86EDA"/>
    <w:p w14:paraId="6CEEB82F" w14:textId="77777777" w:rsidR="00E86EDA" w:rsidRDefault="00E86EDA">
      <w:r>
        <w:t>Настройки</w:t>
      </w:r>
      <w:r w:rsidRPr="00282832">
        <w:t xml:space="preserve"> </w:t>
      </w:r>
      <w:r>
        <w:t>в</w:t>
      </w:r>
      <w:r w:rsidRPr="00282832">
        <w:t xml:space="preserve"> </w:t>
      </w:r>
      <w:r>
        <w:rPr>
          <w:lang w:val="en-US"/>
        </w:rPr>
        <w:t>Project</w:t>
      </w:r>
      <w:r w:rsidRPr="00282832">
        <w:t>-&gt;</w:t>
      </w:r>
      <w:r>
        <w:rPr>
          <w:lang w:val="en-US"/>
        </w:rPr>
        <w:t>Options</w:t>
      </w:r>
      <w:r>
        <w:t xml:space="preserve"> (Перед настройкой выставить выпадающий список </w:t>
      </w:r>
      <w:r>
        <w:rPr>
          <w:lang w:val="en-US"/>
        </w:rPr>
        <w:t>Build</w:t>
      </w:r>
      <w:r w:rsidRPr="00282832">
        <w:t xml:space="preserve"> </w:t>
      </w:r>
      <w:r>
        <w:rPr>
          <w:lang w:val="en-US"/>
        </w:rPr>
        <w:t>Configuration</w:t>
      </w:r>
      <w:r w:rsidRPr="00282832">
        <w:t xml:space="preserve"> </w:t>
      </w:r>
      <w:r>
        <w:t xml:space="preserve">в значение </w:t>
      </w:r>
      <w:r>
        <w:rPr>
          <w:lang w:val="en-US"/>
        </w:rPr>
        <w:t>All</w:t>
      </w:r>
      <w:r w:rsidRPr="00282832">
        <w:t xml:space="preserve"> </w:t>
      </w:r>
      <w:r>
        <w:rPr>
          <w:lang w:val="en-US"/>
        </w:rPr>
        <w:t>Configurations</w:t>
      </w:r>
      <w:r>
        <w:t>)</w:t>
      </w:r>
    </w:p>
    <w:p w14:paraId="1D1CE06F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C++ Compiler</w:t>
      </w:r>
    </w:p>
    <w:p w14:paraId="77DAB173" w14:textId="77777777" w:rsidR="00280568" w:rsidRDefault="00280568" w:rsidP="00280568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Paths</w:t>
      </w:r>
      <w:r>
        <w:t xml:space="preserve"> </w:t>
      </w:r>
      <w:r>
        <w:rPr>
          <w:lang w:val="en-US"/>
        </w:rPr>
        <w:t>and Defines</w:t>
      </w:r>
    </w:p>
    <w:p w14:paraId="1BD692A6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11C4A62D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</w:t>
      </w:r>
    </w:p>
    <w:p w14:paraId="4027C4D8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</w:t>
      </w:r>
    </w:p>
    <w:p w14:paraId="50B76AA9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$(BCB)\include\vcl</w:t>
      </w:r>
    </w:p>
    <w:p w14:paraId="2783A738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$(BDS)\include\dinkumware</w:t>
      </w:r>
    </w:p>
    <w:p w14:paraId="00B2D050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Warnings</w:t>
      </w:r>
      <w:r>
        <w:t xml:space="preserve"> </w:t>
      </w:r>
      <w:r w:rsidRPr="00282832">
        <w:t>(</w:t>
      </w:r>
      <w:r>
        <w:rPr>
          <w:lang w:val="en-US"/>
        </w:rPr>
        <w:t>Selected</w:t>
      </w:r>
      <w:r w:rsidRPr="00282832">
        <w:t xml:space="preserve">) </w:t>
      </w:r>
      <w:r>
        <w:t>Все</w:t>
      </w:r>
      <w:r w:rsidRPr="00282832">
        <w:t xml:space="preserve"> </w:t>
      </w:r>
      <w:r>
        <w:t>установлено</w:t>
      </w:r>
      <w:r w:rsidRPr="00282832">
        <w:t xml:space="preserve"> </w:t>
      </w:r>
      <w:r>
        <w:t>кроме:</w:t>
      </w:r>
    </w:p>
    <w:p w14:paraId="66EE2CAE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'identifier' is assigned a value that is never used (D</w:t>
      </w:r>
      <w:r>
        <w:rPr>
          <w:lang w:val="en-US"/>
        </w:rPr>
        <w:t>e</w:t>
      </w:r>
      <w:r>
        <w:rPr>
          <w:lang w:val="en-US"/>
        </w:rPr>
        <w:t>fault ON) (</w:t>
      </w:r>
      <w:r>
        <w:rPr>
          <w:b/>
          <w:lang w:val="en-US"/>
        </w:rPr>
        <w:t>-w-aus</w:t>
      </w:r>
      <w:r>
        <w:rPr>
          <w:lang w:val="en-US"/>
        </w:rPr>
        <w:t>, -w-8004)</w:t>
      </w:r>
    </w:p>
    <w:p w14:paraId="5A350213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Functions containing certain constructs are not expanded inline (D</w:t>
      </w:r>
      <w:r>
        <w:rPr>
          <w:lang w:val="en-US"/>
        </w:rPr>
        <w:t>e</w:t>
      </w:r>
      <w:r>
        <w:rPr>
          <w:lang w:val="en-US"/>
        </w:rPr>
        <w:t>fault ON) (-w-8026). Functions containing reserved words are not e</w:t>
      </w:r>
      <w:r>
        <w:rPr>
          <w:lang w:val="en-US"/>
        </w:rPr>
        <w:t>x</w:t>
      </w:r>
      <w:r>
        <w:rPr>
          <w:lang w:val="en-US"/>
        </w:rPr>
        <w:t>panded inline (Default ON) (-w-8027). (</w:t>
      </w:r>
      <w:r>
        <w:rPr>
          <w:b/>
          <w:lang w:val="en-US"/>
        </w:rPr>
        <w:t>-w-inl</w:t>
      </w:r>
      <w:r>
        <w:rPr>
          <w:lang w:val="en-US"/>
        </w:rPr>
        <w:t>)</w:t>
      </w:r>
    </w:p>
    <w:p w14:paraId="3E9D89AA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Non-ANSI Keyword Used: 'keyword' (Default OFF) (</w:t>
      </w:r>
      <w:r>
        <w:rPr>
          <w:b/>
          <w:lang w:val="en-US"/>
        </w:rPr>
        <w:t>-wnak</w:t>
      </w:r>
      <w:r>
        <w:rPr>
          <w:lang w:val="en-US"/>
        </w:rPr>
        <w:t>, -w8036)</w:t>
      </w:r>
    </w:p>
    <w:p w14:paraId="3CB714C7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Parameter 'parameter' is never used (Default ON) (</w:t>
      </w:r>
      <w:r>
        <w:rPr>
          <w:b/>
          <w:lang w:val="en-US"/>
        </w:rPr>
        <w:t>-w-par</w:t>
      </w:r>
      <w:r>
        <w:rPr>
          <w:lang w:val="en-US"/>
        </w:rPr>
        <w:t>, -w-8057)</w:t>
      </w:r>
    </w:p>
    <w:p w14:paraId="56A4DDD9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Unreachable code (Default ON) (</w:t>
      </w:r>
      <w:r>
        <w:rPr>
          <w:b/>
          <w:lang w:val="en-US"/>
        </w:rPr>
        <w:t>-w-rch</w:t>
      </w:r>
      <w:r>
        <w:rPr>
          <w:lang w:val="en-US"/>
        </w:rPr>
        <w:t>, -w-8066)</w:t>
      </w:r>
    </w:p>
    <w:p w14:paraId="0DDFB995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Data alignment</w:t>
      </w:r>
      <w:r>
        <w:rPr>
          <w:lang w:val="en-US"/>
        </w:rPr>
        <w:tab/>
        <w:t>1 Byte …</w:t>
      </w:r>
    </w:p>
    <w:p w14:paraId="5ADF443F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Linker</w:t>
      </w:r>
    </w:p>
    <w:p w14:paraId="424A0ACA" w14:textId="77777777" w:rsidR="00280568" w:rsidRDefault="00280568" w:rsidP="00280568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Paths</w:t>
      </w:r>
      <w:r>
        <w:t xml:space="preserve"> </w:t>
      </w:r>
      <w:r>
        <w:rPr>
          <w:lang w:val="en-US"/>
        </w:rPr>
        <w:t>and Defines</w:t>
      </w:r>
    </w:p>
    <w:p w14:paraId="2D8CC26C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</w:t>
      </w:r>
    </w:p>
    <w:p w14:paraId="0C0B7750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$(BDS)\lib\obj</w:t>
      </w:r>
    </w:p>
    <w:p w14:paraId="2EECF5E1" w14:textId="77777777" w:rsidR="00280568" w:rsidRDefault="00280568" w:rsidP="00280568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$(BDS)\lib\psdk</w:t>
      </w:r>
    </w:p>
    <w:p w14:paraId="53A18CF5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Linking</w:t>
      </w:r>
    </w:p>
    <w:p w14:paraId="77A97322" w14:textId="77777777" w:rsidR="00E86EDA" w:rsidRDefault="00E86EDA">
      <w:pPr>
        <w:numPr>
          <w:ilvl w:val="2"/>
          <w:numId w:val="4"/>
        </w:numPr>
        <w:tabs>
          <w:tab w:val="left" w:pos="8397"/>
        </w:tabs>
      </w:pPr>
      <w:r>
        <w:rPr>
          <w:lang w:val="en-US"/>
        </w:rPr>
        <w:t>Use</w:t>
      </w:r>
      <w:r>
        <w:t xml:space="preserve"> </w:t>
      </w:r>
      <w:r>
        <w:rPr>
          <w:lang w:val="en-US"/>
        </w:rPr>
        <w:t>dynamic</w:t>
      </w:r>
      <w:r>
        <w:t xml:space="preserve"> </w:t>
      </w:r>
      <w:r>
        <w:rPr>
          <w:lang w:val="en-US"/>
        </w:rPr>
        <w:t>RTL</w:t>
      </w:r>
      <w:r>
        <w:tab/>
        <w:t>Снять</w:t>
      </w:r>
    </w:p>
    <w:p w14:paraId="3AB2E147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</w:p>
    <w:p w14:paraId="7B79396E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Build with runtime packages</w:t>
      </w:r>
      <w:r>
        <w:rPr>
          <w:lang w:val="en-US"/>
        </w:rPr>
        <w:tab/>
      </w:r>
      <w:r>
        <w:t>Снять</w:t>
      </w:r>
    </w:p>
    <w:p w14:paraId="749D2C97" w14:textId="77777777" w:rsidR="00E86EDA" w:rsidRDefault="00E86EDA">
      <w:pPr>
        <w:tabs>
          <w:tab w:val="left" w:pos="6237"/>
        </w:tabs>
        <w:rPr>
          <w:lang w:val="en-US"/>
        </w:rPr>
      </w:pPr>
      <w:r>
        <w:t xml:space="preserve">Настройки в </w:t>
      </w:r>
      <w:r>
        <w:rPr>
          <w:lang w:val="en-US"/>
        </w:rPr>
        <w:t>Tools</w:t>
      </w:r>
      <w:r>
        <w:t>-&gt;</w:t>
      </w:r>
      <w:r>
        <w:rPr>
          <w:lang w:val="en-US"/>
        </w:rPr>
        <w:t>Options</w:t>
      </w:r>
    </w:p>
    <w:p w14:paraId="4CC491F8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Editor Options</w:t>
      </w:r>
    </w:p>
    <w:p w14:paraId="2C20AD56" w14:textId="77777777" w:rsidR="00E86EDA" w:rsidRDefault="00E86ED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Undo after save</w:t>
      </w:r>
      <w:r>
        <w:rPr>
          <w:lang w:val="en-US"/>
        </w:rPr>
        <w:tab/>
      </w:r>
      <w:r>
        <w:t>Отметить</w:t>
      </w:r>
    </w:p>
    <w:p w14:paraId="7CA698B3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Source options</w:t>
      </w:r>
    </w:p>
    <w:p w14:paraId="1E3D10C7" w14:textId="77777777" w:rsidR="00E86EDA" w:rsidRDefault="00E86EDA">
      <w:pPr>
        <w:numPr>
          <w:ilvl w:val="2"/>
          <w:numId w:val="4"/>
        </w:numPr>
        <w:tabs>
          <w:tab w:val="left" w:pos="8397"/>
        </w:tabs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27B95E9D" w14:textId="77777777" w:rsidR="00E86EDA" w:rsidRDefault="00E86EDA">
      <w:pPr>
        <w:numPr>
          <w:ilvl w:val="2"/>
          <w:numId w:val="4"/>
        </w:numPr>
        <w:tabs>
          <w:tab w:val="left" w:pos="8397"/>
        </w:tabs>
      </w:pPr>
      <w:r>
        <w:rPr>
          <w:lang w:val="en-US"/>
        </w:rPr>
        <w:t>Show tab character</w:t>
      </w:r>
      <w:r>
        <w:rPr>
          <w:lang w:val="en-US"/>
        </w:rPr>
        <w:tab/>
      </w:r>
      <w:r>
        <w:t>Отметить</w:t>
      </w:r>
    </w:p>
    <w:p w14:paraId="0D6F68FB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061B24A7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Tab stops</w:t>
      </w:r>
      <w:r>
        <w:rPr>
          <w:lang w:val="en-US"/>
        </w:rPr>
        <w:tab/>
        <w:t>2</w:t>
      </w:r>
    </w:p>
    <w:p w14:paraId="5A59C85F" w14:textId="77777777" w:rsidR="00E86EDA" w:rsidRDefault="00E86EDA"/>
    <w:p w14:paraId="4168DD12" w14:textId="77777777" w:rsidR="00E86EDA" w:rsidRDefault="00E86EDA">
      <w:pPr>
        <w:rPr>
          <w:lang w:val="en-US"/>
        </w:rPr>
      </w:pPr>
    </w:p>
    <w:p w14:paraId="6EF5DF57" w14:textId="77777777" w:rsidR="007C64EA" w:rsidRDefault="007C64EA" w:rsidP="007C64EA">
      <w:pPr>
        <w:rPr>
          <w:b/>
          <w:lang w:val="en-US"/>
        </w:rPr>
      </w:pPr>
    </w:p>
    <w:p w14:paraId="69860AB5" w14:textId="77777777" w:rsidR="007C64EA" w:rsidRPr="007C64EA" w:rsidRDefault="007C64EA" w:rsidP="0046159B">
      <w:pPr>
        <w:pStyle w:val="2"/>
      </w:pPr>
      <w:r>
        <w:lastRenderedPageBreak/>
        <w:t>Замечания</w:t>
      </w:r>
      <w:r w:rsidRPr="001C38AB">
        <w:t xml:space="preserve"> </w:t>
      </w:r>
      <w:r>
        <w:t>по</w:t>
      </w:r>
      <w:r w:rsidRPr="001C38AB">
        <w:t xml:space="preserve"> </w:t>
      </w:r>
      <w:r>
        <w:rPr>
          <w:lang w:val="en-US"/>
        </w:rPr>
        <w:t>C</w:t>
      </w:r>
      <w:r w:rsidRPr="001C38AB">
        <w:t xml:space="preserve">++ </w:t>
      </w:r>
      <w:r>
        <w:rPr>
          <w:lang w:val="en-US"/>
        </w:rPr>
        <w:t>Builder</w:t>
      </w:r>
      <w:r w:rsidRPr="001C38AB">
        <w:t xml:space="preserve"> 20</w:t>
      </w:r>
      <w:r w:rsidRPr="007C64EA">
        <w:t>07</w:t>
      </w:r>
    </w:p>
    <w:p w14:paraId="5655B691" w14:textId="77777777" w:rsidR="007C64EA" w:rsidRPr="001967AF" w:rsidRDefault="007C64EA" w:rsidP="007C64EA">
      <w:r>
        <w:t>Настройки</w:t>
      </w:r>
      <w:r w:rsidRPr="001C38AB">
        <w:t xml:space="preserve"> </w:t>
      </w:r>
      <w:r>
        <w:t>в</w:t>
      </w:r>
      <w:r w:rsidRPr="001C38AB">
        <w:t xml:space="preserve"> </w:t>
      </w:r>
      <w:r>
        <w:rPr>
          <w:lang w:val="en-US"/>
        </w:rPr>
        <w:t>Project</w:t>
      </w:r>
      <w:r w:rsidRPr="001C38AB">
        <w:t>-&gt;</w:t>
      </w:r>
      <w:r>
        <w:rPr>
          <w:lang w:val="en-US"/>
        </w:rPr>
        <w:t>Options</w:t>
      </w:r>
      <w:r>
        <w:t xml:space="preserve"> (Перед настройкой выставить выпадающий список </w:t>
      </w:r>
      <w:r>
        <w:rPr>
          <w:lang w:val="en-US"/>
        </w:rPr>
        <w:t>Build</w:t>
      </w:r>
      <w:r w:rsidRPr="00282832">
        <w:t xml:space="preserve"> </w:t>
      </w:r>
      <w:r>
        <w:rPr>
          <w:lang w:val="en-US"/>
        </w:rPr>
        <w:t>Configuration</w:t>
      </w:r>
      <w:r w:rsidRPr="00282832">
        <w:t xml:space="preserve"> </w:t>
      </w:r>
      <w:r>
        <w:t xml:space="preserve">в значение </w:t>
      </w:r>
      <w:r>
        <w:rPr>
          <w:lang w:val="en-US"/>
        </w:rPr>
        <w:t>Base</w:t>
      </w:r>
      <w:r>
        <w:t>)</w:t>
      </w:r>
    </w:p>
    <w:p w14:paraId="3149B956" w14:textId="77777777" w:rsidR="007C64EA" w:rsidRDefault="007C64EA" w:rsidP="007C64EA">
      <w:pPr>
        <w:tabs>
          <w:tab w:val="left" w:pos="6237"/>
        </w:tabs>
      </w:pPr>
      <w:r>
        <w:t xml:space="preserve">Настройки в </w:t>
      </w:r>
      <w:r>
        <w:rPr>
          <w:lang w:val="en-US"/>
        </w:rPr>
        <w:t>Tools</w:t>
      </w:r>
      <w:r>
        <w:t>-&gt;</w:t>
      </w:r>
      <w:r>
        <w:rPr>
          <w:lang w:val="en-US"/>
        </w:rPr>
        <w:t>Options</w:t>
      </w:r>
    </w:p>
    <w:p w14:paraId="7457D7DA" w14:textId="77777777" w:rsidR="008D3AFD" w:rsidRDefault="008D3AFD" w:rsidP="008D3AFD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C++ Compiler</w:t>
      </w:r>
    </w:p>
    <w:p w14:paraId="6900CE90" w14:textId="77777777" w:rsidR="008D3AFD" w:rsidRPr="00282832" w:rsidRDefault="008D3AFD" w:rsidP="008D3AFD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Warnings</w:t>
      </w:r>
      <w:r w:rsidRPr="00282832">
        <w:rPr>
          <w:lang w:val="en-US"/>
        </w:rPr>
        <w:t xml:space="preserve"> </w:t>
      </w:r>
      <w:r>
        <w:rPr>
          <w:lang w:val="en-US"/>
        </w:rPr>
        <w:t xml:space="preserve">(Enable selected Warnings) </w:t>
      </w:r>
      <w:r>
        <w:t>Все</w:t>
      </w:r>
      <w:r>
        <w:rPr>
          <w:lang w:val="en-US"/>
        </w:rPr>
        <w:t xml:space="preserve"> True </w:t>
      </w:r>
      <w:r>
        <w:t>кроме</w:t>
      </w:r>
      <w:r w:rsidRPr="00282832">
        <w:rPr>
          <w:lang w:val="en-US"/>
        </w:rPr>
        <w:t>:</w:t>
      </w:r>
    </w:p>
    <w:p w14:paraId="5F015AA1" w14:textId="77777777" w:rsidR="008D3AFD" w:rsidRDefault="008D3AFD" w:rsidP="008D3AF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'identifier' is assigned a value that is never used (D</w:t>
      </w:r>
      <w:r>
        <w:rPr>
          <w:lang w:val="en-US"/>
        </w:rPr>
        <w:t>e</w:t>
      </w:r>
      <w:r>
        <w:rPr>
          <w:lang w:val="en-US"/>
        </w:rPr>
        <w:t>fault ON) (</w:t>
      </w:r>
      <w:r>
        <w:rPr>
          <w:b/>
          <w:lang w:val="en-US"/>
        </w:rPr>
        <w:t>-w-aus</w:t>
      </w:r>
      <w:r>
        <w:rPr>
          <w:lang w:val="en-US"/>
        </w:rPr>
        <w:t>, -w-8004)</w:t>
      </w:r>
    </w:p>
    <w:p w14:paraId="51FEB70B" w14:textId="77777777" w:rsidR="008D3AFD" w:rsidRDefault="008D3AFD" w:rsidP="008D3AF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Functions containing certain constructs are not expanded inline (D</w:t>
      </w:r>
      <w:r>
        <w:rPr>
          <w:lang w:val="en-US"/>
        </w:rPr>
        <w:t>e</w:t>
      </w:r>
      <w:r>
        <w:rPr>
          <w:lang w:val="en-US"/>
        </w:rPr>
        <w:t>fault ON) (-w-8026). Functions containing reserved words are not e</w:t>
      </w:r>
      <w:r>
        <w:rPr>
          <w:lang w:val="en-US"/>
        </w:rPr>
        <w:t>x</w:t>
      </w:r>
      <w:r>
        <w:rPr>
          <w:lang w:val="en-US"/>
        </w:rPr>
        <w:t>panded inline (Default ON) (-w-8027). (</w:t>
      </w:r>
      <w:r>
        <w:rPr>
          <w:b/>
          <w:lang w:val="en-US"/>
        </w:rPr>
        <w:t>-w-inl</w:t>
      </w:r>
      <w:r>
        <w:rPr>
          <w:lang w:val="en-US"/>
        </w:rPr>
        <w:t>)</w:t>
      </w:r>
    </w:p>
    <w:p w14:paraId="33C0F1B2" w14:textId="77777777" w:rsidR="008D3AFD" w:rsidRDefault="008D3AFD" w:rsidP="008D3AF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Non-ANSI Keyword Used: 'keyword' (Default OFF) (</w:t>
      </w:r>
      <w:r>
        <w:rPr>
          <w:b/>
          <w:lang w:val="en-US"/>
        </w:rPr>
        <w:t>-wnak</w:t>
      </w:r>
      <w:r>
        <w:rPr>
          <w:lang w:val="en-US"/>
        </w:rPr>
        <w:t>, -w8036)</w:t>
      </w:r>
    </w:p>
    <w:p w14:paraId="0C050532" w14:textId="77777777" w:rsidR="008D3AFD" w:rsidRDefault="008D3AFD" w:rsidP="008D3AF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Parameter 'parameter' is never used (Default ON) (</w:t>
      </w:r>
      <w:r>
        <w:rPr>
          <w:b/>
          <w:lang w:val="en-US"/>
        </w:rPr>
        <w:t>-w-par</w:t>
      </w:r>
      <w:r>
        <w:rPr>
          <w:lang w:val="en-US"/>
        </w:rPr>
        <w:t>, -w-8057)</w:t>
      </w:r>
    </w:p>
    <w:p w14:paraId="37A5063D" w14:textId="77777777" w:rsidR="008D3AFD" w:rsidRDefault="008D3AFD" w:rsidP="008D3AF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Unreachable code (Default ON) (</w:t>
      </w:r>
      <w:r>
        <w:rPr>
          <w:b/>
          <w:lang w:val="en-US"/>
        </w:rPr>
        <w:t>-w-rch</w:t>
      </w:r>
      <w:r>
        <w:rPr>
          <w:lang w:val="en-US"/>
        </w:rPr>
        <w:t>, -w-8066)</w:t>
      </w:r>
    </w:p>
    <w:p w14:paraId="50ED190B" w14:textId="77777777" w:rsidR="007C64EA" w:rsidRDefault="007C64EA" w:rsidP="007C64E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Editor Options</w:t>
      </w:r>
    </w:p>
    <w:p w14:paraId="32E68E64" w14:textId="77777777" w:rsidR="007C64EA" w:rsidRDefault="007C64EA" w:rsidP="007C64EA">
      <w:pPr>
        <w:numPr>
          <w:ilvl w:val="1"/>
          <w:numId w:val="4"/>
        </w:numPr>
        <w:tabs>
          <w:tab w:val="left" w:pos="7677"/>
        </w:tabs>
      </w:pPr>
      <w:r>
        <w:rPr>
          <w:lang w:val="en-US"/>
        </w:rPr>
        <w:t>Undo after save</w:t>
      </w:r>
      <w:r>
        <w:rPr>
          <w:lang w:val="en-US"/>
        </w:rPr>
        <w:tab/>
      </w:r>
      <w:r>
        <w:t>Отметить</w:t>
      </w:r>
    </w:p>
    <w:p w14:paraId="51F17289" w14:textId="77777777" w:rsidR="007C64EA" w:rsidRDefault="007C64EA" w:rsidP="007C64E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Source options</w:t>
      </w:r>
    </w:p>
    <w:p w14:paraId="36C3D44D" w14:textId="77777777" w:rsidR="007C64EA" w:rsidRDefault="007C64EA" w:rsidP="007C64EA">
      <w:pPr>
        <w:numPr>
          <w:ilvl w:val="2"/>
          <w:numId w:val="4"/>
        </w:numPr>
        <w:tabs>
          <w:tab w:val="left" w:pos="8397"/>
        </w:tabs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11B46258" w14:textId="77777777" w:rsidR="007C64EA" w:rsidRDefault="007C64EA" w:rsidP="007C64EA">
      <w:pPr>
        <w:numPr>
          <w:ilvl w:val="2"/>
          <w:numId w:val="4"/>
        </w:numPr>
        <w:tabs>
          <w:tab w:val="left" w:pos="8397"/>
        </w:tabs>
      </w:pPr>
      <w:r>
        <w:rPr>
          <w:lang w:val="en-US"/>
        </w:rPr>
        <w:t>Show tab character</w:t>
      </w:r>
      <w:r>
        <w:rPr>
          <w:lang w:val="en-US"/>
        </w:rPr>
        <w:tab/>
      </w:r>
      <w:r>
        <w:t>Отметить</w:t>
      </w:r>
    </w:p>
    <w:p w14:paraId="502D91AD" w14:textId="77777777" w:rsidR="007C64EA" w:rsidRPr="007C64EA" w:rsidRDefault="007C64EA" w:rsidP="007C64E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7F3A6D2A" w14:textId="77777777" w:rsidR="007C64EA" w:rsidRPr="004E57A2" w:rsidRDefault="007C64EA" w:rsidP="004E57A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Tab stops</w:t>
      </w:r>
      <w:r>
        <w:tab/>
        <w:t>2</w:t>
      </w:r>
    </w:p>
    <w:p w14:paraId="7F7AE3DB" w14:textId="77777777" w:rsidR="007C64EA" w:rsidRPr="007C64EA" w:rsidRDefault="007C64EA">
      <w:pPr>
        <w:rPr>
          <w:lang w:val="en-US"/>
        </w:rPr>
      </w:pPr>
    </w:p>
    <w:p w14:paraId="288455A6" w14:textId="77777777" w:rsidR="00E86EDA" w:rsidRPr="007C64EA" w:rsidRDefault="00E86EDA" w:rsidP="0046159B">
      <w:pPr>
        <w:pStyle w:val="2"/>
        <w:rPr>
          <w:lang w:val="en-US"/>
        </w:rPr>
      </w:pPr>
      <w:r>
        <w:t>Замечания</w:t>
      </w:r>
      <w:r w:rsidRPr="007C64EA">
        <w:rPr>
          <w:lang w:val="en-US"/>
        </w:rPr>
        <w:t xml:space="preserve"> </w:t>
      </w:r>
      <w:r>
        <w:t>по</w:t>
      </w:r>
      <w:r w:rsidRPr="007C64EA">
        <w:rPr>
          <w:lang w:val="en-US"/>
        </w:rPr>
        <w:t xml:space="preserve"> </w:t>
      </w:r>
      <w:r>
        <w:rPr>
          <w:lang w:val="en-US"/>
        </w:rPr>
        <w:t>C</w:t>
      </w:r>
      <w:r w:rsidRPr="007C64EA">
        <w:rPr>
          <w:lang w:val="en-US"/>
        </w:rPr>
        <w:t xml:space="preserve">++ </w:t>
      </w:r>
      <w:r>
        <w:rPr>
          <w:lang w:val="en-US"/>
        </w:rPr>
        <w:t>Builder</w:t>
      </w:r>
      <w:r w:rsidRPr="007C64EA">
        <w:rPr>
          <w:lang w:val="en-US"/>
        </w:rPr>
        <w:t xml:space="preserve"> 2010</w:t>
      </w:r>
    </w:p>
    <w:p w14:paraId="77D69C57" w14:textId="77777777" w:rsidR="00E86EDA" w:rsidRDefault="00E86EDA" w:rsidP="00286727">
      <w:pPr>
        <w:keepNext/>
      </w:pPr>
    </w:p>
    <w:p w14:paraId="7F38AA0A" w14:textId="77777777" w:rsidR="007B3591" w:rsidRPr="007B3591" w:rsidRDefault="007B3591">
      <w:r>
        <w:t xml:space="preserve">Звездочкой помечены </w:t>
      </w:r>
      <w:r w:rsidR="004D2C68">
        <w:t>разделы</w:t>
      </w:r>
      <w:r>
        <w:t xml:space="preserve"> и параметры рекомендуемы</w:t>
      </w:r>
      <w:r w:rsidR="004D2C68">
        <w:t>е</w:t>
      </w:r>
      <w:r>
        <w:t>, но не обязательные</w:t>
      </w:r>
    </w:p>
    <w:p w14:paraId="3BE04C53" w14:textId="77777777" w:rsidR="00E86EDA" w:rsidRPr="001967AF" w:rsidRDefault="00E86EDA">
      <w:r>
        <w:t>Настройки</w:t>
      </w:r>
      <w:r w:rsidRPr="007B3591">
        <w:t xml:space="preserve"> </w:t>
      </w:r>
      <w:r>
        <w:t>в</w:t>
      </w:r>
      <w:r w:rsidRPr="007B3591">
        <w:t xml:space="preserve"> </w:t>
      </w:r>
      <w:r>
        <w:rPr>
          <w:lang w:val="en-US"/>
        </w:rPr>
        <w:t>Project</w:t>
      </w:r>
      <w:r w:rsidRPr="007B3591">
        <w:t>-&gt;</w:t>
      </w:r>
      <w:r>
        <w:rPr>
          <w:lang w:val="en-US"/>
        </w:rPr>
        <w:t>Options</w:t>
      </w:r>
      <w:r w:rsidR="001967AF" w:rsidRPr="007B3591">
        <w:t xml:space="preserve"> (</w:t>
      </w:r>
      <w:r w:rsidR="001967AF">
        <w:t>Перед</w:t>
      </w:r>
      <w:r w:rsidR="001967AF" w:rsidRPr="007B3591">
        <w:t xml:space="preserve"> </w:t>
      </w:r>
      <w:r w:rsidR="001967AF">
        <w:t>настройкой</w:t>
      </w:r>
      <w:r w:rsidR="001967AF" w:rsidRPr="007B3591">
        <w:t xml:space="preserve"> </w:t>
      </w:r>
      <w:r w:rsidR="001967AF">
        <w:t>выставить</w:t>
      </w:r>
      <w:r w:rsidR="001967AF" w:rsidRPr="007B3591">
        <w:t xml:space="preserve"> </w:t>
      </w:r>
      <w:r w:rsidR="001967AF">
        <w:t>выпадающий</w:t>
      </w:r>
      <w:r w:rsidR="001967AF" w:rsidRPr="007B3591">
        <w:t xml:space="preserve"> </w:t>
      </w:r>
      <w:r w:rsidR="001967AF">
        <w:t>список</w:t>
      </w:r>
      <w:r w:rsidR="001967AF" w:rsidRPr="007B3591">
        <w:t xml:space="preserve"> </w:t>
      </w:r>
      <w:r w:rsidR="001967AF">
        <w:rPr>
          <w:lang w:val="en-US"/>
        </w:rPr>
        <w:t>Build</w:t>
      </w:r>
      <w:r w:rsidR="001967AF" w:rsidRPr="007B3591">
        <w:t xml:space="preserve"> </w:t>
      </w:r>
      <w:r w:rsidR="001967AF">
        <w:rPr>
          <w:lang w:val="en-US"/>
        </w:rPr>
        <w:t>Configuration</w:t>
      </w:r>
      <w:r w:rsidR="001967AF" w:rsidRPr="007B3591">
        <w:t xml:space="preserve"> </w:t>
      </w:r>
      <w:r w:rsidR="001967AF">
        <w:t xml:space="preserve">в значение </w:t>
      </w:r>
      <w:r w:rsidR="001967AF">
        <w:rPr>
          <w:lang w:val="en-US"/>
        </w:rPr>
        <w:t>Base</w:t>
      </w:r>
      <w:r w:rsidR="001967AF">
        <w:t>)</w:t>
      </w:r>
    </w:p>
    <w:p w14:paraId="26DCEE63" w14:textId="77777777" w:rsidR="004B0D77" w:rsidRDefault="004B0D77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Directories and Conditionals</w:t>
      </w:r>
    </w:p>
    <w:p w14:paraId="04B20477" w14:textId="77777777" w:rsidR="00F3270F" w:rsidRPr="00F3270F" w:rsidRDefault="00F3270F" w:rsidP="00F3270F">
      <w:pPr>
        <w:numPr>
          <w:ilvl w:val="1"/>
          <w:numId w:val="4"/>
        </w:numPr>
        <w:tabs>
          <w:tab w:val="left" w:pos="8397"/>
        </w:tabs>
        <w:rPr>
          <w:lang w:val="x-none"/>
        </w:rPr>
      </w:pPr>
      <w:r w:rsidRPr="00F3270F">
        <w:rPr>
          <w:lang w:val="x-none"/>
        </w:rPr>
        <w:t>Final output directory</w:t>
      </w:r>
      <w:r w:rsidRPr="00F3270F">
        <w:rPr>
          <w:lang w:val="x-none"/>
        </w:rPr>
        <w:tab/>
        <w:t>final</w:t>
      </w:r>
    </w:p>
    <w:p w14:paraId="3C61FB0F" w14:textId="77777777" w:rsidR="003B712B" w:rsidRPr="00E46BAD" w:rsidRDefault="003B712B" w:rsidP="003B712B">
      <w:pPr>
        <w:numPr>
          <w:ilvl w:val="1"/>
          <w:numId w:val="4"/>
        </w:numPr>
        <w:tabs>
          <w:tab w:val="left" w:pos="6957"/>
        </w:tabs>
      </w:pPr>
      <w:r w:rsidRPr="003B712B">
        <w:rPr>
          <w:lang w:val="en-US"/>
        </w:rPr>
        <w:t>Include</w:t>
      </w:r>
      <w:r w:rsidRPr="00E46BAD">
        <w:t xml:space="preserve"> </w:t>
      </w:r>
      <w:r w:rsidRPr="003B712B">
        <w:rPr>
          <w:lang w:val="en-US"/>
        </w:rPr>
        <w:t>path</w:t>
      </w:r>
      <w:r w:rsidR="00E46BAD">
        <w:t xml:space="preserve"> – здесь обязательно должно быть приведенное ниже, эти папки там </w:t>
      </w:r>
      <w:r w:rsidR="009B7DC2">
        <w:t>появляются</w:t>
      </w:r>
      <w:r w:rsidR="00E46BAD">
        <w:t xml:space="preserve"> после подключения файлов библиотеки</w:t>
      </w:r>
      <w:r w:rsidR="009B7DC2">
        <w:t>, остал</w:t>
      </w:r>
      <w:r w:rsidR="009B7DC2">
        <w:t>ь</w:t>
      </w:r>
      <w:r w:rsidR="009B7DC2">
        <w:t>ное оставляем как было по умолчанию</w:t>
      </w:r>
    </w:p>
    <w:p w14:paraId="15E94046" w14:textId="77777777" w:rsidR="003B712B" w:rsidRDefault="003B712B" w:rsidP="003B712B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30537E65" w14:textId="77777777" w:rsidR="003B712B" w:rsidRPr="00F3270F" w:rsidRDefault="003B712B" w:rsidP="003B712B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</w:t>
      </w:r>
    </w:p>
    <w:p w14:paraId="0E24AEAE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C++ Compiler</w:t>
      </w:r>
    </w:p>
    <w:p w14:paraId="304DEF5A" w14:textId="77777777" w:rsidR="00E86EDA" w:rsidRPr="00282832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Warnings</w:t>
      </w:r>
      <w:r w:rsidRPr="00282832">
        <w:rPr>
          <w:lang w:val="en-US"/>
        </w:rPr>
        <w:t xml:space="preserve"> </w:t>
      </w:r>
      <w:r>
        <w:rPr>
          <w:lang w:val="en-US"/>
        </w:rPr>
        <w:t xml:space="preserve">(Enable selected Warnings) </w:t>
      </w:r>
      <w:r>
        <w:t>Все</w:t>
      </w:r>
      <w:r>
        <w:rPr>
          <w:lang w:val="en-US"/>
        </w:rPr>
        <w:t xml:space="preserve"> </w:t>
      </w:r>
      <w:r w:rsidR="00456B8F">
        <w:rPr>
          <w:lang w:val="en-US"/>
        </w:rPr>
        <w:t xml:space="preserve">True </w:t>
      </w:r>
      <w:r>
        <w:t>кроме</w:t>
      </w:r>
      <w:r w:rsidRPr="00282832">
        <w:rPr>
          <w:lang w:val="en-US"/>
        </w:rPr>
        <w:t>:</w:t>
      </w:r>
    </w:p>
    <w:p w14:paraId="38E414A1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'identifier' is assigned a value that is never used (D</w:t>
      </w:r>
      <w:r>
        <w:rPr>
          <w:lang w:val="en-US"/>
        </w:rPr>
        <w:t>e</w:t>
      </w:r>
      <w:r>
        <w:rPr>
          <w:lang w:val="en-US"/>
        </w:rPr>
        <w:t>fault ON) (</w:t>
      </w:r>
      <w:r>
        <w:rPr>
          <w:b/>
          <w:lang w:val="en-US"/>
        </w:rPr>
        <w:t>-w-aus</w:t>
      </w:r>
      <w:r>
        <w:rPr>
          <w:lang w:val="en-US"/>
        </w:rPr>
        <w:t>, -w-8004)</w:t>
      </w:r>
    </w:p>
    <w:p w14:paraId="20F84287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Functions containing certain constructs are not expanded inline (D</w:t>
      </w:r>
      <w:r>
        <w:rPr>
          <w:lang w:val="en-US"/>
        </w:rPr>
        <w:t>e</w:t>
      </w:r>
      <w:r>
        <w:rPr>
          <w:lang w:val="en-US"/>
        </w:rPr>
        <w:t>fault ON) (-w-8026). Functions containing reserved words are not e</w:t>
      </w:r>
      <w:r>
        <w:rPr>
          <w:lang w:val="en-US"/>
        </w:rPr>
        <w:t>x</w:t>
      </w:r>
      <w:r>
        <w:rPr>
          <w:lang w:val="en-US"/>
        </w:rPr>
        <w:t>panded inline (Default ON) (-w-8027). (</w:t>
      </w:r>
      <w:r>
        <w:rPr>
          <w:b/>
          <w:lang w:val="en-US"/>
        </w:rPr>
        <w:t>-w-inl</w:t>
      </w:r>
      <w:r>
        <w:rPr>
          <w:lang w:val="en-US"/>
        </w:rPr>
        <w:t>)</w:t>
      </w:r>
    </w:p>
    <w:p w14:paraId="6F1CE6F1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Non-ANSI Keyword Used: 'keyword' (Default OFF) (</w:t>
      </w:r>
      <w:r>
        <w:rPr>
          <w:b/>
          <w:lang w:val="en-US"/>
        </w:rPr>
        <w:t>-wnak</w:t>
      </w:r>
      <w:r>
        <w:rPr>
          <w:lang w:val="en-US"/>
        </w:rPr>
        <w:t>, -w8036)</w:t>
      </w:r>
    </w:p>
    <w:p w14:paraId="42D4AAB4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lastRenderedPageBreak/>
        <w:t>Parameter 'parameter' is never used (Default ON) (</w:t>
      </w:r>
      <w:r>
        <w:rPr>
          <w:b/>
          <w:lang w:val="en-US"/>
        </w:rPr>
        <w:t>-w-par</w:t>
      </w:r>
      <w:r>
        <w:rPr>
          <w:lang w:val="en-US"/>
        </w:rPr>
        <w:t>, -w-8057)</w:t>
      </w:r>
    </w:p>
    <w:p w14:paraId="73A59EAB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Unreachable code (Default ON) (</w:t>
      </w:r>
      <w:r>
        <w:rPr>
          <w:b/>
          <w:lang w:val="en-US"/>
        </w:rPr>
        <w:t>-w-rch</w:t>
      </w:r>
      <w:r>
        <w:rPr>
          <w:lang w:val="en-US"/>
        </w:rPr>
        <w:t>, -w-8066)</w:t>
      </w:r>
    </w:p>
    <w:p w14:paraId="33C4F9D0" w14:textId="77777777" w:rsidR="00FD727D" w:rsidRDefault="00FD727D" w:rsidP="00FD727D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 xml:space="preserve">W8080 Identifier </w:t>
      </w:r>
      <w:r w:rsidR="008D1CCA">
        <w:rPr>
          <w:lang w:val="en-US"/>
        </w:rPr>
        <w:t>declared but never used</w:t>
      </w:r>
    </w:p>
    <w:p w14:paraId="26B0656C" w14:textId="77777777" w:rsidR="00E86EDA" w:rsidRDefault="00E86EDA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b/>
          <w:lang w:val="en-US"/>
        </w:rPr>
        <w:t>W8104</w:t>
      </w:r>
      <w:r>
        <w:rPr>
          <w:lang w:val="en-US"/>
        </w:rPr>
        <w:t xml:space="preserve"> Local Static with constructor dangerous for multi-threaded apps</w:t>
      </w:r>
    </w:p>
    <w:p w14:paraId="582FB74D" w14:textId="77777777" w:rsidR="00E86EDA" w:rsidRDefault="00126423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</w:t>
      </w:r>
      <w:r>
        <w:t xml:space="preserve">++ </w:t>
      </w:r>
      <w:r w:rsidR="00E86EDA">
        <w:rPr>
          <w:lang w:val="en-US"/>
        </w:rPr>
        <w:t>Linker</w:t>
      </w:r>
    </w:p>
    <w:p w14:paraId="3997E15C" w14:textId="77777777" w:rsidR="00E86EDA" w:rsidRDefault="007455A9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t>Непосредственно пункт «</w:t>
      </w:r>
      <w:r>
        <w:rPr>
          <w:lang w:val="en-US"/>
        </w:rPr>
        <w:t>C++ Linker</w:t>
      </w:r>
      <w:r>
        <w:t>»</w:t>
      </w:r>
    </w:p>
    <w:p w14:paraId="12AD5ED7" w14:textId="77777777" w:rsidR="00E86EDA" w:rsidRDefault="006E2756" w:rsidP="007E79BA">
      <w:pPr>
        <w:numPr>
          <w:ilvl w:val="2"/>
          <w:numId w:val="4"/>
        </w:numPr>
        <w:tabs>
          <w:tab w:val="left" w:pos="8364"/>
        </w:tabs>
      </w:pPr>
      <w:r w:rsidRPr="004F07B0">
        <w:rPr>
          <w:lang w:val="en-US"/>
        </w:rPr>
        <w:t>D</w:t>
      </w:r>
      <w:r w:rsidR="00E86EDA" w:rsidRPr="004F07B0">
        <w:rPr>
          <w:lang w:val="en-US"/>
        </w:rPr>
        <w:t>ynamic</w:t>
      </w:r>
      <w:r w:rsidR="00E86EDA">
        <w:t xml:space="preserve"> </w:t>
      </w:r>
      <w:r w:rsidR="00E86EDA">
        <w:rPr>
          <w:lang w:val="en-US"/>
        </w:rPr>
        <w:t>RTL</w:t>
      </w:r>
      <w:r w:rsidR="00E86EDA">
        <w:tab/>
      </w:r>
      <w:r w:rsidR="002227F4" w:rsidRPr="007E79BA">
        <w:t>False</w:t>
      </w:r>
    </w:p>
    <w:p w14:paraId="201C1E79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</w:p>
    <w:p w14:paraId="71C9BC8E" w14:textId="77777777" w:rsidR="00E86EDA" w:rsidRDefault="00E86EDA" w:rsidP="007E79BA">
      <w:pPr>
        <w:numPr>
          <w:ilvl w:val="1"/>
          <w:numId w:val="4"/>
        </w:numPr>
        <w:tabs>
          <w:tab w:val="left" w:pos="8364"/>
        </w:tabs>
      </w:pPr>
      <w:r w:rsidRPr="007E79BA">
        <w:t>Build</w:t>
      </w:r>
      <w:r>
        <w:rPr>
          <w:lang w:val="en-US"/>
        </w:rPr>
        <w:t xml:space="preserve"> with runtime packages</w:t>
      </w:r>
      <w:r>
        <w:rPr>
          <w:lang w:val="en-US"/>
        </w:rPr>
        <w:tab/>
      </w:r>
      <w:r>
        <w:t>Снять</w:t>
      </w:r>
    </w:p>
    <w:p w14:paraId="6353810E" w14:textId="77777777" w:rsidR="00E86EDA" w:rsidRDefault="00E86EDA">
      <w:pPr>
        <w:tabs>
          <w:tab w:val="left" w:pos="6237"/>
        </w:tabs>
        <w:rPr>
          <w:lang w:val="en-US"/>
        </w:rPr>
      </w:pPr>
      <w:r>
        <w:t xml:space="preserve">Настройки в </w:t>
      </w:r>
      <w:r>
        <w:rPr>
          <w:lang w:val="en-US"/>
        </w:rPr>
        <w:t>Tools</w:t>
      </w:r>
      <w:r>
        <w:t>-&gt;</w:t>
      </w:r>
      <w:r>
        <w:rPr>
          <w:lang w:val="en-US"/>
        </w:rPr>
        <w:t>Options</w:t>
      </w:r>
    </w:p>
    <w:p w14:paraId="158ADE77" w14:textId="77777777" w:rsidR="007E79BA" w:rsidRDefault="007E79BA" w:rsidP="007E79BA">
      <w:pPr>
        <w:numPr>
          <w:ilvl w:val="0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Environment Options</w:t>
      </w:r>
    </w:p>
    <w:p w14:paraId="0B852FAF" w14:textId="77777777" w:rsidR="007E79BA" w:rsidRDefault="007E79BA" w:rsidP="007E79BA">
      <w:pPr>
        <w:numPr>
          <w:ilvl w:val="1"/>
          <w:numId w:val="4"/>
        </w:numPr>
        <w:tabs>
          <w:tab w:val="left" w:pos="8397"/>
        </w:tabs>
        <w:rPr>
          <w:lang w:val="en-US"/>
        </w:rPr>
      </w:pPr>
      <w:r>
        <w:t>*</w:t>
      </w:r>
      <w:r>
        <w:rPr>
          <w:lang w:val="en-US"/>
        </w:rPr>
        <w:t>Autosave options</w:t>
      </w:r>
    </w:p>
    <w:p w14:paraId="0F8305BF" w14:textId="77777777" w:rsidR="007E79BA" w:rsidRPr="007E79BA" w:rsidRDefault="007E79B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Editor files</w:t>
      </w:r>
      <w:r>
        <w:rPr>
          <w:lang w:val="en-US"/>
        </w:rPr>
        <w:tab/>
      </w:r>
      <w:r>
        <w:t>Установить</w:t>
      </w:r>
    </w:p>
    <w:p w14:paraId="30803A91" w14:textId="77777777" w:rsidR="007E79BA" w:rsidRDefault="007E79B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Project desktop</w:t>
      </w:r>
      <w:r>
        <w:tab/>
        <w:t>Установить</w:t>
      </w:r>
    </w:p>
    <w:p w14:paraId="42539FC5" w14:textId="77777777" w:rsidR="00E86EDA" w:rsidRDefault="00E86EDA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Editor Options</w:t>
      </w:r>
    </w:p>
    <w:p w14:paraId="1D253344" w14:textId="77777777" w:rsidR="00E86EDA" w:rsidRPr="007E79BA" w:rsidRDefault="00E86EDA" w:rsidP="007E79BA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Undo after save</w:t>
      </w:r>
      <w:r>
        <w:rPr>
          <w:lang w:val="en-US"/>
        </w:rPr>
        <w:tab/>
      </w:r>
      <w:r w:rsidR="00D439E5">
        <w:t>Установить</w:t>
      </w:r>
    </w:p>
    <w:p w14:paraId="372C845B" w14:textId="77777777" w:rsidR="00E86EDA" w:rsidRDefault="00E86EDA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Source options</w:t>
      </w:r>
    </w:p>
    <w:p w14:paraId="41DE69EE" w14:textId="77777777" w:rsidR="00E86EDA" w:rsidRPr="007E79BA" w:rsidRDefault="00E86ED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0C92A542" w14:textId="77777777" w:rsidR="00E86EDA" w:rsidRPr="007E79BA" w:rsidRDefault="00E86ED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Show tab character</w:t>
      </w:r>
      <w:r>
        <w:rPr>
          <w:lang w:val="en-US"/>
        </w:rPr>
        <w:tab/>
      </w:r>
      <w:r w:rsidR="00D439E5">
        <w:t>Установить</w:t>
      </w:r>
    </w:p>
    <w:p w14:paraId="70DA87A0" w14:textId="77777777" w:rsidR="00E86EDA" w:rsidRDefault="00E86ED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0A91FD3D" w14:textId="77777777" w:rsidR="00E86EDA" w:rsidRPr="004A540A" w:rsidRDefault="00E86EDA" w:rsidP="007E79B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Tab stops</w:t>
      </w:r>
      <w:r>
        <w:rPr>
          <w:lang w:val="en-US"/>
        </w:rPr>
        <w:tab/>
        <w:t>2</w:t>
      </w:r>
    </w:p>
    <w:p w14:paraId="1DACC73B" w14:textId="77777777" w:rsidR="004A540A" w:rsidRDefault="004A540A" w:rsidP="004A540A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*Code Insight</w:t>
      </w:r>
    </w:p>
    <w:p w14:paraId="0863F382" w14:textId="77777777" w:rsidR="004A540A" w:rsidRPr="004A540A" w:rsidRDefault="004A540A" w:rsidP="004A540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completion</w:t>
      </w:r>
      <w:r>
        <w:rPr>
          <w:lang w:val="en-US"/>
        </w:rPr>
        <w:tab/>
      </w:r>
      <w:r>
        <w:t>Снять</w:t>
      </w:r>
    </w:p>
    <w:p w14:paraId="7D818A3B" w14:textId="77777777" w:rsidR="004A540A" w:rsidRPr="004A540A" w:rsidRDefault="004A540A" w:rsidP="004A540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parameters</w:t>
      </w:r>
      <w:r>
        <w:rPr>
          <w:lang w:val="en-US"/>
        </w:rPr>
        <w:tab/>
      </w:r>
      <w:r>
        <w:t>Снять</w:t>
      </w:r>
    </w:p>
    <w:p w14:paraId="6DA0E8A0" w14:textId="77777777" w:rsidR="004A540A" w:rsidRPr="004A540A" w:rsidRDefault="004A540A" w:rsidP="004A540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expr…</w:t>
      </w:r>
      <w:r>
        <w:rPr>
          <w:lang w:val="en-US"/>
        </w:rPr>
        <w:tab/>
      </w:r>
      <w:r>
        <w:t>Установить</w:t>
      </w:r>
    </w:p>
    <w:p w14:paraId="5109313E" w14:textId="77777777" w:rsidR="004A540A" w:rsidRPr="004A2DB1" w:rsidRDefault="004A540A" w:rsidP="004A540A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symb…</w:t>
      </w:r>
      <w:r>
        <w:rPr>
          <w:lang w:val="en-US"/>
        </w:rPr>
        <w:tab/>
      </w:r>
      <w:r>
        <w:t>Снять</w:t>
      </w:r>
    </w:p>
    <w:p w14:paraId="68B2FFBF" w14:textId="77777777" w:rsidR="004A2DB1" w:rsidRPr="004A2DB1" w:rsidRDefault="004A2DB1" w:rsidP="004A2DB1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 w:rsidRPr="004A2DB1">
        <w:rPr>
          <w:lang w:val="en-US"/>
        </w:rPr>
        <w:t>Block compl</w:t>
      </w:r>
      <w:r w:rsidRPr="004A2DB1">
        <w:rPr>
          <w:lang w:val="en-US"/>
        </w:rPr>
        <w:t>e</w:t>
      </w:r>
      <w:r w:rsidRPr="004A2DB1">
        <w:rPr>
          <w:lang w:val="en-US"/>
        </w:rPr>
        <w:t>tion</w:t>
      </w:r>
      <w:r w:rsidRPr="004A2DB1">
        <w:rPr>
          <w:lang w:val="en-US"/>
        </w:rPr>
        <w:tab/>
      </w:r>
      <w:r w:rsidRPr="0022377D">
        <w:t>Снять</w:t>
      </w:r>
    </w:p>
    <w:p w14:paraId="360A35A1" w14:textId="77777777" w:rsidR="004A2DB1" w:rsidRPr="004A2DB1" w:rsidRDefault="004A2DB1" w:rsidP="004A2DB1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 w:rsidRPr="004A2DB1">
        <w:rPr>
          <w:lang w:val="en-US"/>
        </w:rPr>
        <w:t>Code template completion</w:t>
      </w:r>
      <w:r w:rsidRPr="004A2DB1">
        <w:rPr>
          <w:lang w:val="en-US"/>
        </w:rPr>
        <w:tab/>
      </w:r>
      <w:r w:rsidRPr="0022377D">
        <w:t>Снять</w:t>
      </w:r>
    </w:p>
    <w:p w14:paraId="40B822E7" w14:textId="77777777" w:rsidR="004A2DB1" w:rsidRPr="004A2DB1" w:rsidRDefault="004A2DB1" w:rsidP="004A2DB1">
      <w:pPr>
        <w:numPr>
          <w:ilvl w:val="0"/>
          <w:numId w:val="4"/>
        </w:numPr>
        <w:tabs>
          <w:tab w:val="left" w:pos="8364"/>
        </w:tabs>
        <w:rPr>
          <w:lang w:val="en-US"/>
        </w:rPr>
      </w:pPr>
      <w:r w:rsidRPr="004A2DB1">
        <w:rPr>
          <w:lang w:val="en-US"/>
        </w:rPr>
        <w:t>Debugger O</w:t>
      </w:r>
      <w:r w:rsidRPr="004A2DB1">
        <w:rPr>
          <w:lang w:val="en-US"/>
        </w:rPr>
        <w:t>p</w:t>
      </w:r>
      <w:r w:rsidRPr="004A2DB1">
        <w:rPr>
          <w:lang w:val="en-US"/>
        </w:rPr>
        <w:t>tions</w:t>
      </w:r>
    </w:p>
    <w:p w14:paraId="731FC158" w14:textId="77777777" w:rsidR="004A2DB1" w:rsidRPr="004A2DB1" w:rsidRDefault="004A2DB1" w:rsidP="004A2DB1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 w:rsidRPr="004A2DB1">
        <w:rPr>
          <w:lang w:val="en-US"/>
        </w:rPr>
        <w:t>Embarcadero Debuggers</w:t>
      </w:r>
    </w:p>
    <w:p w14:paraId="24494D79" w14:textId="77777777" w:rsidR="004A2DB1" w:rsidRPr="0022377D" w:rsidRDefault="004A2DB1" w:rsidP="004A2DB1">
      <w:pPr>
        <w:numPr>
          <w:ilvl w:val="1"/>
          <w:numId w:val="4"/>
        </w:numPr>
        <w:tabs>
          <w:tab w:val="left" w:pos="8364"/>
        </w:tabs>
      </w:pPr>
      <w:r w:rsidRPr="0022377D">
        <w:rPr>
          <w:lang w:val="en-US"/>
        </w:rPr>
        <w:t>Native</w:t>
      </w:r>
      <w:r w:rsidRPr="0022377D">
        <w:t xml:space="preserve"> OS </w:t>
      </w:r>
      <w:r w:rsidRPr="0022377D">
        <w:rPr>
          <w:lang w:val="en-US"/>
        </w:rPr>
        <w:t>Exceptions</w:t>
      </w:r>
      <w:r w:rsidRPr="0022377D">
        <w:t xml:space="preserve"> – выделить весь список «</w:t>
      </w:r>
      <w:r w:rsidRPr="0022377D">
        <w:rPr>
          <w:lang w:val="en-US"/>
        </w:rPr>
        <w:t>Exceptions</w:t>
      </w:r>
      <w:r w:rsidRPr="0022377D">
        <w:t>» и в группе «</w:t>
      </w:r>
      <w:r w:rsidRPr="0022377D">
        <w:rPr>
          <w:lang w:val="en-US"/>
        </w:rPr>
        <w:t>Hanled by</w:t>
      </w:r>
      <w:r w:rsidRPr="0022377D">
        <w:t>» выбрать «</w:t>
      </w:r>
      <w:r w:rsidRPr="0022377D">
        <w:rPr>
          <w:lang w:val="en-US"/>
        </w:rPr>
        <w:t>Debugger</w:t>
      </w:r>
      <w:r w:rsidRPr="0022377D">
        <w:t>»</w:t>
      </w:r>
    </w:p>
    <w:p w14:paraId="2B2DE237" w14:textId="77777777" w:rsidR="00E86EDA" w:rsidRPr="004A2DB1" w:rsidRDefault="00E86EDA">
      <w:pPr>
        <w:rPr>
          <w:lang w:val="en-US"/>
        </w:rPr>
      </w:pPr>
    </w:p>
    <w:p w14:paraId="1A4C27DB" w14:textId="77777777" w:rsidR="00E86EDA" w:rsidRDefault="002B01B2" w:rsidP="0046159B">
      <w:pPr>
        <w:pStyle w:val="2"/>
        <w:rPr>
          <w:lang w:val="en-US"/>
        </w:rPr>
      </w:pPr>
      <w:r>
        <w:t>Замечания</w:t>
      </w:r>
      <w:r w:rsidRPr="002B01B2">
        <w:t xml:space="preserve"> </w:t>
      </w:r>
      <w:r>
        <w:t>по</w:t>
      </w:r>
      <w:r w:rsidRPr="002B01B2">
        <w:t xml:space="preserve"> </w:t>
      </w:r>
      <w:r>
        <w:rPr>
          <w:lang w:val="en-US"/>
        </w:rPr>
        <w:t>C</w:t>
      </w:r>
      <w:r w:rsidRPr="002B01B2">
        <w:t xml:space="preserve">++ </w:t>
      </w:r>
      <w:r>
        <w:rPr>
          <w:lang w:val="en-US"/>
        </w:rPr>
        <w:t>Builder</w:t>
      </w:r>
      <w:r w:rsidRPr="002B01B2">
        <w:t xml:space="preserve"> </w:t>
      </w:r>
      <w:r>
        <w:rPr>
          <w:lang w:val="en-US"/>
        </w:rPr>
        <w:t>XE</w:t>
      </w:r>
      <w:r w:rsidRPr="002B01B2">
        <w:t xml:space="preserve"> </w:t>
      </w:r>
      <w:r>
        <w:rPr>
          <w:lang w:val="en-US"/>
        </w:rPr>
        <w:t>Update</w:t>
      </w:r>
      <w:r w:rsidRPr="002B01B2">
        <w:t xml:space="preserve"> 1</w:t>
      </w:r>
    </w:p>
    <w:p w14:paraId="76A1C829" w14:textId="77777777" w:rsidR="002B01B2" w:rsidRPr="007B3591" w:rsidRDefault="002B01B2" w:rsidP="002B01B2">
      <w:r>
        <w:t>Звездочкой помечены разделы и параметры рекомендуемые, но не обязательные</w:t>
      </w:r>
    </w:p>
    <w:p w14:paraId="3788B14D" w14:textId="77777777" w:rsidR="002B01B2" w:rsidRPr="001967AF" w:rsidRDefault="002B01B2" w:rsidP="002B01B2">
      <w:r>
        <w:t>Настройки</w:t>
      </w:r>
      <w:r w:rsidRPr="007B3591">
        <w:t xml:space="preserve"> </w:t>
      </w:r>
      <w:r>
        <w:t>в</w:t>
      </w:r>
      <w:r w:rsidRPr="007B3591">
        <w:t xml:space="preserve"> </w:t>
      </w:r>
      <w:r>
        <w:rPr>
          <w:lang w:val="en-US"/>
        </w:rPr>
        <w:t>Project</w:t>
      </w:r>
      <w:r w:rsidRPr="007B3591">
        <w:t>-&gt;</w:t>
      </w:r>
      <w:r>
        <w:rPr>
          <w:lang w:val="en-US"/>
        </w:rPr>
        <w:t>Options</w:t>
      </w:r>
      <w:r w:rsidRPr="007B3591">
        <w:t xml:space="preserve"> (</w:t>
      </w:r>
      <w:r>
        <w:t>Перед</w:t>
      </w:r>
      <w:r w:rsidRPr="007B3591">
        <w:t xml:space="preserve"> </w:t>
      </w:r>
      <w:r>
        <w:t>настройкой</w:t>
      </w:r>
      <w:r w:rsidRPr="007B3591">
        <w:t xml:space="preserve"> </w:t>
      </w:r>
      <w:r>
        <w:t>выставить</w:t>
      </w:r>
      <w:r w:rsidRPr="007B3591">
        <w:t xml:space="preserve"> </w:t>
      </w:r>
      <w:r>
        <w:t>выпадающий</w:t>
      </w:r>
      <w:r w:rsidRPr="007B3591">
        <w:t xml:space="preserve"> </w:t>
      </w:r>
      <w:r>
        <w:t>список</w:t>
      </w:r>
      <w:r w:rsidRPr="007B3591">
        <w:t xml:space="preserve"> </w:t>
      </w:r>
      <w:r>
        <w:rPr>
          <w:lang w:val="en-US"/>
        </w:rPr>
        <w:t>Build</w:t>
      </w:r>
      <w:r w:rsidRPr="007B3591">
        <w:t xml:space="preserve"> </w:t>
      </w:r>
      <w:r>
        <w:rPr>
          <w:lang w:val="en-US"/>
        </w:rPr>
        <w:t>Configuration</w:t>
      </w:r>
      <w:r w:rsidRPr="007B3591">
        <w:t xml:space="preserve"> </w:t>
      </w:r>
      <w:r>
        <w:t xml:space="preserve">в значение </w:t>
      </w:r>
      <w:r>
        <w:rPr>
          <w:lang w:val="en-US"/>
        </w:rPr>
        <w:t>Base</w:t>
      </w:r>
      <w:r>
        <w:t>)</w:t>
      </w:r>
    </w:p>
    <w:p w14:paraId="120699BD" w14:textId="77777777" w:rsidR="002B01B2" w:rsidRPr="003B712B" w:rsidRDefault="002B01B2" w:rsidP="002B01B2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Directories and Conditionals</w:t>
      </w:r>
    </w:p>
    <w:p w14:paraId="22449512" w14:textId="77777777" w:rsidR="002B01B2" w:rsidRPr="00E46BAD" w:rsidRDefault="002B01B2" w:rsidP="002B01B2">
      <w:pPr>
        <w:numPr>
          <w:ilvl w:val="1"/>
          <w:numId w:val="4"/>
        </w:numPr>
        <w:tabs>
          <w:tab w:val="left" w:pos="6957"/>
        </w:tabs>
      </w:pPr>
      <w:r w:rsidRPr="003B712B">
        <w:rPr>
          <w:lang w:val="en-US"/>
        </w:rPr>
        <w:t>Include</w:t>
      </w:r>
      <w:r w:rsidRPr="00E46BAD">
        <w:t xml:space="preserve"> </w:t>
      </w:r>
      <w:r w:rsidRPr="003B712B">
        <w:rPr>
          <w:lang w:val="en-US"/>
        </w:rPr>
        <w:t>path</w:t>
      </w:r>
      <w:r>
        <w:t xml:space="preserve"> – здесь обязательно должно быть приведенное ниже, эти папки там появляются после подключения файлов библиотеки, остал</w:t>
      </w:r>
      <w:r>
        <w:t>ь</w:t>
      </w:r>
      <w:r>
        <w:t>ное оставляем как было по умолчанию</w:t>
      </w:r>
    </w:p>
    <w:p w14:paraId="3C1789DD" w14:textId="77777777" w:rsidR="002B01B2" w:rsidRDefault="002B01B2" w:rsidP="002B01B2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6E10B135" w14:textId="77777777" w:rsidR="002B01B2" w:rsidRDefault="002B01B2" w:rsidP="002B01B2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lastRenderedPageBreak/>
        <w:t>..\mxsrclib</w:t>
      </w:r>
    </w:p>
    <w:p w14:paraId="116B3ADD" w14:textId="77777777" w:rsidR="002B01B2" w:rsidRPr="00282832" w:rsidRDefault="002B01B2" w:rsidP="002B01B2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Warnings</w:t>
      </w:r>
      <w:r w:rsidRPr="00282832">
        <w:rPr>
          <w:lang w:val="en-US"/>
        </w:rPr>
        <w:t xml:space="preserve"> </w:t>
      </w:r>
      <w:r>
        <w:rPr>
          <w:lang w:val="en-US"/>
        </w:rPr>
        <w:t xml:space="preserve">(Enable selected Warnings) </w:t>
      </w:r>
      <w:r>
        <w:t>Все</w:t>
      </w:r>
      <w:r>
        <w:rPr>
          <w:lang w:val="en-US"/>
        </w:rPr>
        <w:t xml:space="preserve"> True </w:t>
      </w:r>
      <w:r>
        <w:t>кроме</w:t>
      </w:r>
      <w:r w:rsidRPr="00282832">
        <w:rPr>
          <w:lang w:val="en-US"/>
        </w:rPr>
        <w:t>:</w:t>
      </w:r>
    </w:p>
    <w:p w14:paraId="59BDE675" w14:textId="77777777" w:rsidR="003F0140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8004 I</w:t>
      </w:r>
      <w:r w:rsidR="002B01B2" w:rsidRPr="003F0140">
        <w:rPr>
          <w:lang w:val="en-US"/>
        </w:rPr>
        <w:t xml:space="preserve">dentifier assigned a value that is never </w:t>
      </w:r>
      <w:r>
        <w:rPr>
          <w:lang w:val="en-US"/>
        </w:rPr>
        <w:t>used</w:t>
      </w:r>
    </w:p>
    <w:p w14:paraId="653EFCDB" w14:textId="77777777" w:rsidR="00920847" w:rsidRPr="003F0140" w:rsidRDefault="00BD1079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 xml:space="preserve">8017 </w:t>
      </w:r>
      <w:r w:rsidR="00920847" w:rsidRPr="003F0140">
        <w:rPr>
          <w:lang w:val="en-US"/>
        </w:rPr>
        <w:t>Redefinition of ‘ma</w:t>
      </w:r>
      <w:r w:rsidR="00920847" w:rsidRPr="003F0140">
        <w:rPr>
          <w:lang w:val="en-US"/>
        </w:rPr>
        <w:t>c</w:t>
      </w:r>
      <w:r w:rsidR="00920847" w:rsidRPr="003F0140">
        <w:rPr>
          <w:lang w:val="en-US"/>
        </w:rPr>
        <w:t>ro’ is not identical</w:t>
      </w:r>
    </w:p>
    <w:p w14:paraId="3C773C0B" w14:textId="77777777" w:rsidR="003F0140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 xml:space="preserve">8026-8027 </w:t>
      </w:r>
      <w:r w:rsidR="002B01B2" w:rsidRPr="003F0140">
        <w:rPr>
          <w:lang w:val="en-US"/>
        </w:rPr>
        <w:t>Functions</w:t>
      </w:r>
      <w:r w:rsidRPr="003F0140">
        <w:rPr>
          <w:lang w:val="en-US"/>
        </w:rPr>
        <w:t xml:space="preserve"> are not expanded inline</w:t>
      </w:r>
    </w:p>
    <w:p w14:paraId="45474DB5" w14:textId="77777777" w:rsidR="003F0140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 xml:space="preserve">8036 </w:t>
      </w:r>
      <w:r w:rsidR="002B01B2" w:rsidRPr="003F0140">
        <w:rPr>
          <w:lang w:val="en-US"/>
        </w:rPr>
        <w:t>Non-ANSI Keyword Used</w:t>
      </w:r>
    </w:p>
    <w:p w14:paraId="5B7CFF2E" w14:textId="77777777" w:rsidR="002B01B2" w:rsidRPr="003F0140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 xml:space="preserve">8057 </w:t>
      </w:r>
      <w:r w:rsidR="002B01B2" w:rsidRPr="003F0140">
        <w:rPr>
          <w:lang w:val="en-US"/>
        </w:rPr>
        <w:t>Parameter is never used</w:t>
      </w:r>
    </w:p>
    <w:p w14:paraId="65566D29" w14:textId="77777777" w:rsidR="002B01B2" w:rsidRPr="00A602F3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8066 Unreachable code</w:t>
      </w:r>
    </w:p>
    <w:p w14:paraId="3FA6BBD9" w14:textId="77777777" w:rsidR="002B01B2" w:rsidRDefault="002B01B2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A602F3">
        <w:rPr>
          <w:lang w:val="en-US"/>
        </w:rPr>
        <w:t>8080 Identifier declared but never used</w:t>
      </w:r>
    </w:p>
    <w:p w14:paraId="7A815AA1" w14:textId="77777777" w:rsidR="003F0140" w:rsidRPr="00A602F3" w:rsidRDefault="003F0140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8087, 8089-8092 STL warnings (operator visibility, iterators)</w:t>
      </w:r>
    </w:p>
    <w:p w14:paraId="4F7EDAC8" w14:textId="77777777" w:rsidR="002B01B2" w:rsidRPr="00A602F3" w:rsidRDefault="002B01B2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B864AB">
        <w:rPr>
          <w:lang w:val="en-US"/>
        </w:rPr>
        <w:t>8104</w:t>
      </w:r>
      <w:r w:rsidRPr="00A602F3">
        <w:rPr>
          <w:lang w:val="en-US"/>
        </w:rPr>
        <w:t xml:space="preserve"> Local Static with constructor dangerous for multi-threaded apps</w:t>
      </w:r>
    </w:p>
    <w:p w14:paraId="509C1414" w14:textId="77777777" w:rsidR="005A70AC" w:rsidRPr="00A602F3" w:rsidRDefault="005A70AC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A602F3">
        <w:rPr>
          <w:lang w:val="en-US"/>
        </w:rPr>
        <w:t>8</w:t>
      </w:r>
      <w:r w:rsidR="003F0140">
        <w:rPr>
          <w:lang w:val="en-US"/>
        </w:rPr>
        <w:t>1</w:t>
      </w:r>
      <w:r w:rsidRPr="00A602F3">
        <w:rPr>
          <w:lang w:val="en-US"/>
        </w:rPr>
        <w:t>18 Inline member</w:t>
      </w:r>
      <w:r w:rsidR="00D63CBF" w:rsidRPr="00A602F3">
        <w:rPr>
          <w:lang w:val="en-US"/>
        </w:rPr>
        <w:t xml:space="preserve"> function in Package class</w:t>
      </w:r>
    </w:p>
    <w:p w14:paraId="0EBB32EA" w14:textId="77777777" w:rsidR="005A70AC" w:rsidRPr="005A70AC" w:rsidRDefault="005A70AC" w:rsidP="002B01B2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5A70AC">
        <w:rPr>
          <w:lang w:val="en-US"/>
        </w:rPr>
        <w:t>8123 Path not found in option argument</w:t>
      </w:r>
    </w:p>
    <w:p w14:paraId="3E9CE0D9" w14:textId="77777777" w:rsidR="002B01B2" w:rsidRDefault="002B01B2" w:rsidP="002B01B2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C</w:t>
      </w:r>
      <w:r>
        <w:t xml:space="preserve">++ </w:t>
      </w:r>
      <w:r>
        <w:rPr>
          <w:lang w:val="en-US"/>
        </w:rPr>
        <w:t>Linker</w:t>
      </w:r>
    </w:p>
    <w:p w14:paraId="236AB442" w14:textId="77777777" w:rsidR="002B01B2" w:rsidRDefault="002B01B2" w:rsidP="002B01B2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t>Непосредственно пункт «</w:t>
      </w:r>
      <w:r>
        <w:rPr>
          <w:lang w:val="en-US"/>
        </w:rPr>
        <w:t>C++ Linker</w:t>
      </w:r>
      <w:r>
        <w:t>»</w:t>
      </w:r>
    </w:p>
    <w:p w14:paraId="4F921022" w14:textId="77777777" w:rsidR="002B01B2" w:rsidRPr="008A0C02" w:rsidRDefault="008A0C0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 xml:space="preserve">Link with </w:t>
      </w:r>
      <w:r w:rsidR="002B01B2" w:rsidRPr="004F07B0">
        <w:rPr>
          <w:lang w:val="en-US"/>
        </w:rPr>
        <w:t>Dynamic</w:t>
      </w:r>
      <w:r w:rsidR="002B01B2" w:rsidRPr="008A0C02">
        <w:rPr>
          <w:lang w:val="en-US"/>
        </w:rPr>
        <w:t xml:space="preserve"> </w:t>
      </w:r>
      <w:r w:rsidR="002B01B2">
        <w:rPr>
          <w:lang w:val="en-US"/>
        </w:rPr>
        <w:t>RTL</w:t>
      </w:r>
      <w:r w:rsidR="002B01B2" w:rsidRPr="008A0C02">
        <w:rPr>
          <w:lang w:val="en-US"/>
        </w:rPr>
        <w:tab/>
        <w:t>False</w:t>
      </w:r>
    </w:p>
    <w:p w14:paraId="3181BF1F" w14:textId="77777777" w:rsidR="002B01B2" w:rsidRDefault="002B01B2" w:rsidP="002B01B2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</w:p>
    <w:p w14:paraId="598DC8C6" w14:textId="77777777" w:rsidR="002B01B2" w:rsidRDefault="002B01B2" w:rsidP="002B01B2">
      <w:pPr>
        <w:numPr>
          <w:ilvl w:val="1"/>
          <w:numId w:val="4"/>
        </w:numPr>
        <w:tabs>
          <w:tab w:val="left" w:pos="8364"/>
        </w:tabs>
      </w:pPr>
      <w:r w:rsidRPr="006A0C68">
        <w:rPr>
          <w:lang w:val="en-US"/>
        </w:rPr>
        <w:t>Build</w:t>
      </w:r>
      <w:r>
        <w:rPr>
          <w:lang w:val="en-US"/>
        </w:rPr>
        <w:t xml:space="preserve"> with runtime packages</w:t>
      </w:r>
      <w:r>
        <w:rPr>
          <w:lang w:val="en-US"/>
        </w:rPr>
        <w:tab/>
      </w:r>
      <w:r>
        <w:t>Снять</w:t>
      </w:r>
    </w:p>
    <w:p w14:paraId="2F5C3CD5" w14:textId="77777777" w:rsidR="002B01B2" w:rsidRDefault="002B01B2" w:rsidP="002B01B2">
      <w:pPr>
        <w:tabs>
          <w:tab w:val="left" w:pos="6237"/>
        </w:tabs>
        <w:rPr>
          <w:lang w:val="en-US"/>
        </w:rPr>
      </w:pPr>
      <w:r>
        <w:t xml:space="preserve">Настройки в </w:t>
      </w:r>
      <w:r>
        <w:rPr>
          <w:lang w:val="en-US"/>
        </w:rPr>
        <w:t>Tools</w:t>
      </w:r>
      <w:r>
        <w:t>-&gt;</w:t>
      </w:r>
      <w:r>
        <w:rPr>
          <w:lang w:val="en-US"/>
        </w:rPr>
        <w:t>Options</w:t>
      </w:r>
    </w:p>
    <w:p w14:paraId="0096763F" w14:textId="77777777" w:rsidR="005A08E2" w:rsidRDefault="005A08E2" w:rsidP="005A08E2">
      <w:pPr>
        <w:numPr>
          <w:ilvl w:val="0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Environment Options</w:t>
      </w:r>
    </w:p>
    <w:p w14:paraId="27431193" w14:textId="77777777" w:rsidR="000333C0" w:rsidRPr="00DD30B2" w:rsidRDefault="000333C0" w:rsidP="00DD30B2">
      <w:pPr>
        <w:numPr>
          <w:ilvl w:val="1"/>
          <w:numId w:val="4"/>
        </w:numPr>
        <w:tabs>
          <w:tab w:val="left" w:pos="8397"/>
        </w:tabs>
      </w:pPr>
      <w:r>
        <w:rPr>
          <w:lang w:val="en-US"/>
        </w:rPr>
        <w:t xml:space="preserve">Environment Variables </w:t>
      </w:r>
      <w:r>
        <w:t>Выберите</w:t>
      </w:r>
      <w:r w:rsidRPr="000333C0">
        <w:rPr>
          <w:lang w:val="en-US"/>
        </w:rPr>
        <w:t xml:space="preserve"> </w:t>
      </w:r>
      <w:r>
        <w:t>переменную</w:t>
      </w:r>
      <w:r w:rsidRPr="000333C0">
        <w:rPr>
          <w:lang w:val="en-US"/>
        </w:rPr>
        <w:t xml:space="preserve"> </w:t>
      </w:r>
      <w:r w:rsidR="006D4C4F" w:rsidRPr="006D4C4F">
        <w:rPr>
          <w:lang w:val="en-US"/>
        </w:rPr>
        <w:t>«</w:t>
      </w:r>
      <w:r w:rsidRPr="000333C0">
        <w:rPr>
          <w:lang w:val="en-US"/>
        </w:rPr>
        <w:t>BDSCOMMONDIR</w:t>
      </w:r>
      <w:r w:rsidR="006D4C4F" w:rsidRPr="006D4C4F">
        <w:rPr>
          <w:lang w:val="en-US"/>
        </w:rPr>
        <w:t>»</w:t>
      </w:r>
      <w:r w:rsidRPr="000333C0">
        <w:rPr>
          <w:lang w:val="en-US"/>
        </w:rPr>
        <w:t xml:space="preserve"> </w:t>
      </w:r>
      <w:r>
        <w:t>и</w:t>
      </w:r>
      <w:r w:rsidRPr="000333C0">
        <w:rPr>
          <w:lang w:val="en-US"/>
        </w:rPr>
        <w:t xml:space="preserve"> </w:t>
      </w:r>
      <w:r>
        <w:t>нажмите</w:t>
      </w:r>
      <w:r w:rsidRPr="000333C0">
        <w:rPr>
          <w:lang w:val="en-US"/>
        </w:rPr>
        <w:t xml:space="preserve"> </w:t>
      </w:r>
      <w:r>
        <w:t>кнопку</w:t>
      </w:r>
      <w:r w:rsidRPr="000333C0">
        <w:rPr>
          <w:lang w:val="en-US"/>
        </w:rPr>
        <w:t xml:space="preserve"> </w:t>
      </w:r>
      <w:r w:rsidR="006D4C4F" w:rsidRPr="006D4C4F">
        <w:rPr>
          <w:lang w:val="en-US"/>
        </w:rPr>
        <w:t>«</w:t>
      </w:r>
      <w:r>
        <w:rPr>
          <w:lang w:val="en-US"/>
        </w:rPr>
        <w:t>Add Override</w:t>
      </w:r>
      <w:r w:rsidR="006D4C4F" w:rsidRPr="006D4C4F">
        <w:rPr>
          <w:lang w:val="en-US"/>
        </w:rPr>
        <w:t>»</w:t>
      </w:r>
      <w:r>
        <w:rPr>
          <w:lang w:val="en-US"/>
        </w:rPr>
        <w:t xml:space="preserve">. </w:t>
      </w:r>
      <w:r>
        <w:t>Проверьте</w:t>
      </w:r>
      <w:r w:rsidRPr="000333C0">
        <w:rPr>
          <w:lang w:val="en-US"/>
        </w:rPr>
        <w:t xml:space="preserve">, </w:t>
      </w:r>
      <w:r>
        <w:t>содержит</w:t>
      </w:r>
      <w:r w:rsidRPr="000333C0">
        <w:rPr>
          <w:lang w:val="en-US"/>
        </w:rPr>
        <w:t xml:space="preserve"> </w:t>
      </w:r>
      <w:r>
        <w:t>ли</w:t>
      </w:r>
      <w:r w:rsidRPr="000333C0">
        <w:rPr>
          <w:lang w:val="en-US"/>
        </w:rPr>
        <w:t xml:space="preserve"> </w:t>
      </w:r>
      <w:r>
        <w:t>путь</w:t>
      </w:r>
      <w:r w:rsidRPr="000333C0">
        <w:rPr>
          <w:lang w:val="en-US"/>
        </w:rPr>
        <w:t xml:space="preserve"> </w:t>
      </w:r>
      <w:r>
        <w:t>русские</w:t>
      </w:r>
      <w:r w:rsidRPr="000333C0">
        <w:rPr>
          <w:lang w:val="en-US"/>
        </w:rPr>
        <w:t xml:space="preserve"> </w:t>
      </w:r>
      <w:r>
        <w:t>буквы</w:t>
      </w:r>
      <w:r w:rsidRPr="000333C0">
        <w:rPr>
          <w:lang w:val="en-US"/>
        </w:rPr>
        <w:t xml:space="preserve">. </w:t>
      </w:r>
      <w:r>
        <w:t>Если</w:t>
      </w:r>
      <w:r w:rsidRPr="000333C0">
        <w:t xml:space="preserve"> </w:t>
      </w:r>
      <w:r>
        <w:t>содержит</w:t>
      </w:r>
      <w:r w:rsidRPr="000333C0">
        <w:t xml:space="preserve">, </w:t>
      </w:r>
      <w:r>
        <w:t>создайте</w:t>
      </w:r>
      <w:r w:rsidRPr="000333C0">
        <w:t xml:space="preserve"> </w:t>
      </w:r>
      <w:r>
        <w:t>альтернативный</w:t>
      </w:r>
      <w:r w:rsidRPr="000333C0">
        <w:t xml:space="preserve"> </w:t>
      </w:r>
      <w:r>
        <w:t>каталог</w:t>
      </w:r>
      <w:r w:rsidRPr="000333C0">
        <w:t xml:space="preserve">, </w:t>
      </w:r>
      <w:r>
        <w:t>путь</w:t>
      </w:r>
      <w:r w:rsidRPr="000333C0">
        <w:t xml:space="preserve"> </w:t>
      </w:r>
      <w:r>
        <w:t>к</w:t>
      </w:r>
      <w:r w:rsidRPr="000333C0">
        <w:t xml:space="preserve"> </w:t>
      </w:r>
      <w:r>
        <w:t>кот</w:t>
      </w:r>
      <w:r>
        <w:t>о</w:t>
      </w:r>
      <w:r>
        <w:t>рому</w:t>
      </w:r>
      <w:r w:rsidRPr="000333C0">
        <w:t xml:space="preserve"> </w:t>
      </w:r>
      <w:r>
        <w:t>не</w:t>
      </w:r>
      <w:r w:rsidRPr="000333C0">
        <w:t xml:space="preserve"> </w:t>
      </w:r>
      <w:r>
        <w:t>содержит</w:t>
      </w:r>
      <w:r w:rsidRPr="000333C0">
        <w:t xml:space="preserve"> </w:t>
      </w:r>
      <w:r>
        <w:t>русских</w:t>
      </w:r>
      <w:r w:rsidRPr="000333C0">
        <w:t xml:space="preserve"> </w:t>
      </w:r>
      <w:r>
        <w:t>букв</w:t>
      </w:r>
      <w:r w:rsidR="00DD30B2">
        <w:t>,</w:t>
      </w:r>
      <w:r w:rsidRPr="000333C0">
        <w:t xml:space="preserve"> </w:t>
      </w:r>
      <w:r>
        <w:t>и</w:t>
      </w:r>
      <w:r w:rsidRPr="000333C0">
        <w:t xml:space="preserve"> </w:t>
      </w:r>
      <w:r>
        <w:t>впишите</w:t>
      </w:r>
      <w:r w:rsidRPr="000333C0">
        <w:t xml:space="preserve"> </w:t>
      </w:r>
      <w:r>
        <w:t>этот</w:t>
      </w:r>
      <w:r w:rsidRPr="000333C0">
        <w:t xml:space="preserve"> </w:t>
      </w:r>
      <w:r>
        <w:t>путь</w:t>
      </w:r>
      <w:r w:rsidRPr="000333C0">
        <w:t>.</w:t>
      </w:r>
      <w:r w:rsidR="00DD30B2">
        <w:t xml:space="preserve"> </w:t>
      </w:r>
      <w:r w:rsidR="006D4C4F">
        <w:t>Нап</w:t>
      </w:r>
      <w:r w:rsidR="00DD30B2">
        <w:t>ример</w:t>
      </w:r>
      <w:r w:rsidR="00DD30B2" w:rsidRPr="006D4C4F">
        <w:t xml:space="preserve">, </w:t>
      </w:r>
      <w:r w:rsidR="00DD30B2">
        <w:t>если</w:t>
      </w:r>
      <w:r w:rsidR="00DD30B2" w:rsidRPr="006D4C4F">
        <w:t xml:space="preserve"> </w:t>
      </w:r>
      <w:r w:rsidR="00DD30B2">
        <w:t>указан</w:t>
      </w:r>
      <w:r w:rsidR="00DD30B2" w:rsidRPr="006D4C4F">
        <w:t xml:space="preserve"> </w:t>
      </w:r>
      <w:r w:rsidR="00DD30B2">
        <w:t>каталог</w:t>
      </w:r>
      <w:r w:rsidR="00DD30B2" w:rsidRPr="006D4C4F">
        <w:t xml:space="preserve"> «</w:t>
      </w:r>
      <w:r w:rsidR="00DD30B2" w:rsidRPr="00DD30B2">
        <w:rPr>
          <w:lang w:val="en-US"/>
        </w:rPr>
        <w:t>C</w:t>
      </w:r>
      <w:r w:rsidR="00DD30B2" w:rsidRPr="006D4C4F">
        <w:t>:\</w:t>
      </w:r>
      <w:r w:rsidR="00DD30B2" w:rsidRPr="00DD30B2">
        <w:rPr>
          <w:lang w:val="en-US"/>
        </w:rPr>
        <w:t>Documents</w:t>
      </w:r>
      <w:r w:rsidR="00DD30B2" w:rsidRPr="006D4C4F">
        <w:t xml:space="preserve"> </w:t>
      </w:r>
      <w:r w:rsidR="00DD30B2" w:rsidRPr="00DD30B2">
        <w:rPr>
          <w:lang w:val="en-US"/>
        </w:rPr>
        <w:t>and</w:t>
      </w:r>
      <w:r w:rsidR="00DD30B2" w:rsidRPr="006D4C4F">
        <w:t xml:space="preserve"> </w:t>
      </w:r>
      <w:r w:rsidR="00DD30B2" w:rsidRPr="00DD30B2">
        <w:rPr>
          <w:lang w:val="en-US"/>
        </w:rPr>
        <w:t>Settings</w:t>
      </w:r>
      <w:r w:rsidR="00DD30B2" w:rsidRPr="006D4C4F">
        <w:t>\</w:t>
      </w:r>
      <w:r w:rsidR="00DD30B2" w:rsidRPr="00DD30B2">
        <w:rPr>
          <w:lang w:val="en-US"/>
        </w:rPr>
        <w:t>All</w:t>
      </w:r>
      <w:r w:rsidR="00DD30B2" w:rsidRPr="006D4C4F">
        <w:t xml:space="preserve"> </w:t>
      </w:r>
      <w:r w:rsidR="00DD30B2" w:rsidRPr="00DD30B2">
        <w:rPr>
          <w:lang w:val="en-US"/>
        </w:rPr>
        <w:t>Users</w:t>
      </w:r>
      <w:r w:rsidR="00DD30B2" w:rsidRPr="006D4C4F">
        <w:t>\Документы\</w:t>
      </w:r>
      <w:r w:rsidR="00DD30B2" w:rsidRPr="00DD30B2">
        <w:rPr>
          <w:lang w:val="en-US"/>
        </w:rPr>
        <w:t>RAD</w:t>
      </w:r>
      <w:r w:rsidR="00DD30B2" w:rsidRPr="006D4C4F">
        <w:t xml:space="preserve"> </w:t>
      </w:r>
      <w:r w:rsidR="00DD30B2" w:rsidRPr="00DD30B2">
        <w:rPr>
          <w:lang w:val="en-US"/>
        </w:rPr>
        <w:t>Studio</w:t>
      </w:r>
      <w:r w:rsidR="00DD30B2" w:rsidRPr="006D4C4F">
        <w:t xml:space="preserve">\8.0», </w:t>
      </w:r>
      <w:r w:rsidR="00DD30B2">
        <w:t>то</w:t>
      </w:r>
      <w:r w:rsidR="00DD30B2" w:rsidRPr="006D4C4F">
        <w:t xml:space="preserve"> </w:t>
      </w:r>
      <w:r w:rsidR="00DD30B2">
        <w:t>альтернативного</w:t>
      </w:r>
      <w:r w:rsidR="00DD30B2" w:rsidRPr="006D4C4F">
        <w:t xml:space="preserve"> </w:t>
      </w:r>
      <w:r w:rsidR="00DD30B2">
        <w:t>каталог</w:t>
      </w:r>
      <w:r w:rsidR="006D4C4F">
        <w:t xml:space="preserve"> может выглядеть так</w:t>
      </w:r>
      <w:r w:rsidR="00DD30B2" w:rsidRPr="006D4C4F">
        <w:t>: «</w:t>
      </w:r>
      <w:r w:rsidR="00DD30B2" w:rsidRPr="00DD30B2">
        <w:rPr>
          <w:lang w:val="en-US"/>
        </w:rPr>
        <w:t>C</w:t>
      </w:r>
      <w:r w:rsidR="00DD30B2" w:rsidRPr="006D4C4F">
        <w:t>:\</w:t>
      </w:r>
      <w:r w:rsidR="00DD30B2" w:rsidRPr="00DD30B2">
        <w:rPr>
          <w:lang w:val="en-US"/>
        </w:rPr>
        <w:t>Documents</w:t>
      </w:r>
      <w:r w:rsidR="00DD30B2" w:rsidRPr="006D4C4F">
        <w:t xml:space="preserve"> </w:t>
      </w:r>
      <w:r w:rsidR="00DD30B2" w:rsidRPr="00DD30B2">
        <w:rPr>
          <w:lang w:val="en-US"/>
        </w:rPr>
        <w:t>and</w:t>
      </w:r>
      <w:r w:rsidR="00DD30B2" w:rsidRPr="006D4C4F">
        <w:t xml:space="preserve"> </w:t>
      </w:r>
      <w:r w:rsidR="00DD30B2" w:rsidRPr="00DD30B2">
        <w:rPr>
          <w:lang w:val="en-US"/>
        </w:rPr>
        <w:t>Settings</w:t>
      </w:r>
      <w:r w:rsidR="00DD30B2" w:rsidRPr="006D4C4F">
        <w:t>\</w:t>
      </w:r>
      <w:r w:rsidR="00DD30B2" w:rsidRPr="00DD30B2">
        <w:rPr>
          <w:lang w:val="en-US"/>
        </w:rPr>
        <w:t>All</w:t>
      </w:r>
      <w:r w:rsidR="00DD30B2" w:rsidRPr="006D4C4F">
        <w:t xml:space="preserve"> </w:t>
      </w:r>
      <w:r w:rsidR="00DD30B2" w:rsidRPr="00DD30B2">
        <w:rPr>
          <w:lang w:val="en-US"/>
        </w:rPr>
        <w:t>Users</w:t>
      </w:r>
      <w:r w:rsidR="00DD30B2" w:rsidRPr="006D4C4F">
        <w:t>\</w:t>
      </w:r>
      <w:r w:rsidR="00DD30B2" w:rsidRPr="00DD30B2">
        <w:rPr>
          <w:lang w:val="en-US"/>
        </w:rPr>
        <w:t>Shared</w:t>
      </w:r>
      <w:r w:rsidR="00DD30B2" w:rsidRPr="006D4C4F">
        <w:t xml:space="preserve"> </w:t>
      </w:r>
      <w:r w:rsidR="00DD30B2" w:rsidRPr="00DD30B2">
        <w:rPr>
          <w:lang w:val="en-US"/>
        </w:rPr>
        <w:t>Documents</w:t>
      </w:r>
      <w:r w:rsidR="00DD30B2" w:rsidRPr="006D4C4F">
        <w:t>\</w:t>
      </w:r>
      <w:r w:rsidR="00DD30B2" w:rsidRPr="00DD30B2">
        <w:rPr>
          <w:lang w:val="en-US"/>
        </w:rPr>
        <w:t>RAD</w:t>
      </w:r>
      <w:r w:rsidR="00DD30B2" w:rsidRPr="006D4C4F">
        <w:t xml:space="preserve"> </w:t>
      </w:r>
      <w:r w:rsidR="00DD30B2" w:rsidRPr="00DD30B2">
        <w:rPr>
          <w:lang w:val="en-US"/>
        </w:rPr>
        <w:t>Studio</w:t>
      </w:r>
      <w:r w:rsidR="00DD30B2" w:rsidRPr="006D4C4F">
        <w:t xml:space="preserve">\8.0». </w:t>
      </w:r>
      <w:r w:rsidR="006D4C4F">
        <w:t>В случае указанного выше альтернативного каталога н</w:t>
      </w:r>
      <w:r w:rsidR="00DD30B2">
        <w:t>астройте права доступа в каталог</w:t>
      </w:r>
      <w:r w:rsidR="006D4C4F">
        <w:t xml:space="preserve"> </w:t>
      </w:r>
      <w:r w:rsidR="006D4C4F" w:rsidRPr="00DD30B2">
        <w:rPr>
          <w:lang w:val="en-US"/>
        </w:rPr>
        <w:t>Shared</w:t>
      </w:r>
      <w:r w:rsidR="006D4C4F" w:rsidRPr="006D4C4F">
        <w:t xml:space="preserve"> </w:t>
      </w:r>
      <w:r w:rsidR="006D4C4F" w:rsidRPr="00DD30B2">
        <w:rPr>
          <w:lang w:val="en-US"/>
        </w:rPr>
        <w:t>Documents</w:t>
      </w:r>
      <w:r w:rsidR="00DD30B2">
        <w:t xml:space="preserve">, разрешающие </w:t>
      </w:r>
      <w:r w:rsidR="006D4C4F">
        <w:t>полный доступ</w:t>
      </w:r>
      <w:r w:rsidR="00DD30B2">
        <w:t xml:space="preserve"> для всех пользователей.</w:t>
      </w:r>
    </w:p>
    <w:p w14:paraId="53060134" w14:textId="77777777" w:rsidR="002B01B2" w:rsidRDefault="002B01B2" w:rsidP="002B01B2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Editor Options</w:t>
      </w:r>
    </w:p>
    <w:p w14:paraId="28691434" w14:textId="77777777" w:rsidR="002B01B2" w:rsidRPr="007E79BA" w:rsidRDefault="002B01B2" w:rsidP="002B01B2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Undo after save</w:t>
      </w:r>
      <w:r>
        <w:rPr>
          <w:lang w:val="en-US"/>
        </w:rPr>
        <w:tab/>
      </w:r>
      <w:r>
        <w:t>Установить</w:t>
      </w:r>
    </w:p>
    <w:p w14:paraId="6238C4B0" w14:textId="77777777" w:rsidR="002B01B2" w:rsidRDefault="002B01B2" w:rsidP="002B01B2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Source options</w:t>
      </w:r>
    </w:p>
    <w:p w14:paraId="36DE7DD0" w14:textId="77777777" w:rsidR="002B01B2" w:rsidRPr="007E79BA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108D614B" w14:textId="77777777" w:rsidR="002B01B2" w:rsidRPr="007E79BA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Show tab character</w:t>
      </w:r>
      <w:r>
        <w:rPr>
          <w:lang w:val="en-US"/>
        </w:rPr>
        <w:tab/>
      </w:r>
      <w:r>
        <w:t>Установить</w:t>
      </w:r>
    </w:p>
    <w:p w14:paraId="1ADA2DB9" w14:textId="77777777" w:rsidR="002B01B2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3F18E3E1" w14:textId="77777777" w:rsidR="002B01B2" w:rsidRPr="004A540A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Tab stops</w:t>
      </w:r>
      <w:r>
        <w:rPr>
          <w:lang w:val="en-US"/>
        </w:rPr>
        <w:tab/>
        <w:t>2</w:t>
      </w:r>
    </w:p>
    <w:p w14:paraId="38EB0821" w14:textId="77777777" w:rsidR="002B01B2" w:rsidRDefault="002B01B2" w:rsidP="002B01B2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*Code Insight</w:t>
      </w:r>
    </w:p>
    <w:p w14:paraId="2BA3A837" w14:textId="77777777" w:rsidR="002B01B2" w:rsidRPr="004A540A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completion</w:t>
      </w:r>
      <w:r>
        <w:rPr>
          <w:lang w:val="en-US"/>
        </w:rPr>
        <w:tab/>
      </w:r>
      <w:r>
        <w:t>Снять</w:t>
      </w:r>
    </w:p>
    <w:p w14:paraId="407911BC" w14:textId="77777777" w:rsidR="002B01B2" w:rsidRPr="004A540A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parameters</w:t>
      </w:r>
      <w:r>
        <w:rPr>
          <w:lang w:val="en-US"/>
        </w:rPr>
        <w:tab/>
      </w:r>
      <w:r>
        <w:t>Снять</w:t>
      </w:r>
    </w:p>
    <w:p w14:paraId="7FAA2545" w14:textId="77777777" w:rsidR="00E75F72" w:rsidRDefault="002B01B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expr</w:t>
      </w:r>
      <w:r w:rsidR="00F6749C">
        <w:rPr>
          <w:lang w:val="en-US"/>
        </w:rPr>
        <w:t>ession evalution</w:t>
      </w:r>
      <w:r>
        <w:rPr>
          <w:lang w:val="en-US"/>
        </w:rPr>
        <w:t>…</w:t>
      </w:r>
      <w:r>
        <w:rPr>
          <w:lang w:val="en-US"/>
        </w:rPr>
        <w:tab/>
      </w:r>
      <w:r>
        <w:t>Установить</w:t>
      </w:r>
    </w:p>
    <w:p w14:paraId="3D64CF50" w14:textId="77777777" w:rsidR="002B01B2" w:rsidRDefault="00E75F7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symbol insight</w:t>
      </w:r>
      <w:r>
        <w:rPr>
          <w:lang w:val="en-US"/>
        </w:rPr>
        <w:tab/>
      </w:r>
      <w:r>
        <w:t>Снять</w:t>
      </w:r>
    </w:p>
    <w:p w14:paraId="5F7204A8" w14:textId="77777777" w:rsidR="00E75F72" w:rsidRPr="00E75F72" w:rsidRDefault="00E75F7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Block completion</w:t>
      </w:r>
      <w:r>
        <w:rPr>
          <w:lang w:val="en-US"/>
        </w:rPr>
        <w:tab/>
      </w:r>
      <w:r>
        <w:t>Снять</w:t>
      </w:r>
    </w:p>
    <w:p w14:paraId="34297DA5" w14:textId="77777777" w:rsidR="00E75F72" w:rsidRDefault="00E75F72" w:rsidP="002B01B2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template completion</w:t>
      </w:r>
      <w:r w:rsidR="000D634E">
        <w:rPr>
          <w:lang w:val="en-US"/>
        </w:rPr>
        <w:tab/>
      </w:r>
      <w:r w:rsidR="000D634E">
        <w:t>Снять</w:t>
      </w:r>
    </w:p>
    <w:p w14:paraId="36C5E9E6" w14:textId="77777777" w:rsidR="00CF2347" w:rsidRPr="00CF2347" w:rsidRDefault="00CF2347" w:rsidP="00CF2347">
      <w:pPr>
        <w:pStyle w:val="2"/>
      </w:pPr>
      <w:r>
        <w:lastRenderedPageBreak/>
        <w:t>Замечания</w:t>
      </w:r>
      <w:r w:rsidRPr="002B01B2">
        <w:t xml:space="preserve"> </w:t>
      </w:r>
      <w:r>
        <w:t>по</w:t>
      </w:r>
      <w:r w:rsidRPr="002B01B2">
        <w:t xml:space="preserve"> </w:t>
      </w:r>
      <w:r>
        <w:rPr>
          <w:lang w:val="en-US"/>
        </w:rPr>
        <w:t>C</w:t>
      </w:r>
      <w:r w:rsidRPr="002B01B2">
        <w:t xml:space="preserve">++ </w:t>
      </w:r>
      <w:r>
        <w:rPr>
          <w:lang w:val="en-US"/>
        </w:rPr>
        <w:t>Builder</w:t>
      </w:r>
      <w:r w:rsidRPr="002B01B2">
        <w:t xml:space="preserve"> </w:t>
      </w:r>
      <w:r w:rsidR="00EE4F22">
        <w:rPr>
          <w:lang w:val="en-US"/>
        </w:rPr>
        <w:t>10.3</w:t>
      </w:r>
    </w:p>
    <w:p w14:paraId="61AAF6EB" w14:textId="77777777" w:rsidR="00734DE8" w:rsidRPr="00734DE8" w:rsidRDefault="00734DE8" w:rsidP="00CF2347">
      <w:r>
        <w:rPr>
          <w:lang w:val="en-US"/>
        </w:rPr>
        <w:t xml:space="preserve">19.03.2025 </w:t>
      </w:r>
      <w:r w:rsidRPr="00B2254C">
        <w:t>Первоначально</w:t>
      </w:r>
      <w:r>
        <w:t xml:space="preserve"> Крашенинников</w:t>
      </w:r>
    </w:p>
    <w:p w14:paraId="76CF7174" w14:textId="77777777" w:rsidR="00CF2347" w:rsidRPr="007B3591" w:rsidRDefault="00CF2347" w:rsidP="00CF2347">
      <w:r>
        <w:t>Звездочкой помечены разделы и параметры рекомендуемые, но не обязательные</w:t>
      </w:r>
    </w:p>
    <w:p w14:paraId="0F40786A" w14:textId="77777777" w:rsidR="00CF2347" w:rsidRPr="001967AF" w:rsidRDefault="00CF2347" w:rsidP="00CF2347">
      <w:r>
        <w:t>Настройки</w:t>
      </w:r>
      <w:r w:rsidRPr="007B3591">
        <w:t xml:space="preserve"> </w:t>
      </w:r>
      <w:r>
        <w:t>в</w:t>
      </w:r>
      <w:r w:rsidRPr="007B3591">
        <w:t xml:space="preserve"> </w:t>
      </w:r>
      <w:r>
        <w:rPr>
          <w:lang w:val="en-US"/>
        </w:rPr>
        <w:t>Project</w:t>
      </w:r>
      <w:r w:rsidRPr="007B3591">
        <w:t>-&gt;</w:t>
      </w:r>
      <w:r>
        <w:rPr>
          <w:lang w:val="en-US"/>
        </w:rPr>
        <w:t>Options</w:t>
      </w:r>
      <w:r w:rsidRPr="007B3591">
        <w:t xml:space="preserve"> (</w:t>
      </w:r>
      <w:r>
        <w:t>Перед</w:t>
      </w:r>
      <w:r w:rsidRPr="007B3591">
        <w:t xml:space="preserve"> </w:t>
      </w:r>
      <w:r>
        <w:t>настройкой</w:t>
      </w:r>
      <w:r w:rsidRPr="007B3591">
        <w:t xml:space="preserve"> </w:t>
      </w:r>
      <w:r>
        <w:t>выставить</w:t>
      </w:r>
      <w:r w:rsidRPr="007B3591">
        <w:t xml:space="preserve"> </w:t>
      </w:r>
      <w:r>
        <w:t>выпадающий</w:t>
      </w:r>
      <w:r w:rsidRPr="007B3591">
        <w:t xml:space="preserve"> </w:t>
      </w:r>
      <w:r>
        <w:t>список</w:t>
      </w:r>
      <w:r w:rsidRPr="007B3591">
        <w:t xml:space="preserve"> </w:t>
      </w:r>
      <w:r w:rsidR="00EE1DFE">
        <w:rPr>
          <w:lang w:val="en-US"/>
        </w:rPr>
        <w:t>Target</w:t>
      </w:r>
      <w:r w:rsidRPr="007B3591">
        <w:t xml:space="preserve"> </w:t>
      </w:r>
      <w:r>
        <w:t xml:space="preserve">в значение </w:t>
      </w:r>
      <w:r w:rsidR="00EE1DFE">
        <w:rPr>
          <w:lang w:val="en-US"/>
        </w:rPr>
        <w:t>All</w:t>
      </w:r>
      <w:r w:rsidR="00EE1DFE" w:rsidRPr="00EE1DFE">
        <w:t xml:space="preserve"> configurations</w:t>
      </w:r>
      <w:r>
        <w:t>)</w:t>
      </w:r>
    </w:p>
    <w:p w14:paraId="375824FE" w14:textId="77777777" w:rsidR="00CF2347" w:rsidRPr="003B712B" w:rsidRDefault="002E257B" w:rsidP="00CF2347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bookmarkStart w:id="1" w:name="OLE_LINK1"/>
      <w:r>
        <w:rPr>
          <w:lang w:val="en-US"/>
        </w:rPr>
        <w:t>Building-&gt;C++ Compiler-&gt;</w:t>
      </w:r>
      <w:bookmarkEnd w:id="1"/>
      <w:r w:rsidR="00CF2347">
        <w:rPr>
          <w:lang w:val="en-US"/>
        </w:rPr>
        <w:t>Directories and Conditionals</w:t>
      </w:r>
    </w:p>
    <w:p w14:paraId="4B8FFDBD" w14:textId="77777777" w:rsidR="00CF2347" w:rsidRPr="00E46BAD" w:rsidRDefault="00CF2347" w:rsidP="00CF2347">
      <w:pPr>
        <w:numPr>
          <w:ilvl w:val="1"/>
          <w:numId w:val="4"/>
        </w:numPr>
        <w:tabs>
          <w:tab w:val="left" w:pos="6957"/>
        </w:tabs>
      </w:pPr>
      <w:r w:rsidRPr="003B712B">
        <w:rPr>
          <w:lang w:val="en-US"/>
        </w:rPr>
        <w:t>Include</w:t>
      </w:r>
      <w:r w:rsidRPr="00E46BAD">
        <w:t xml:space="preserve"> </w:t>
      </w:r>
      <w:r w:rsidR="0083535A">
        <w:rPr>
          <w:lang w:val="en-US"/>
        </w:rPr>
        <w:t>file</w:t>
      </w:r>
      <w:r w:rsidR="0083535A" w:rsidRPr="0083535A">
        <w:t xml:space="preserve"> </w:t>
      </w:r>
      <w:r w:rsidR="0083535A">
        <w:rPr>
          <w:lang w:val="en-US"/>
        </w:rPr>
        <w:t>search</w:t>
      </w:r>
      <w:r w:rsidR="0083535A" w:rsidRPr="0083535A">
        <w:t xml:space="preserve"> </w:t>
      </w:r>
      <w:r w:rsidRPr="003B712B">
        <w:rPr>
          <w:lang w:val="en-US"/>
        </w:rPr>
        <w:t>path</w:t>
      </w:r>
      <w:r>
        <w:t xml:space="preserve"> – здесь обязательно должно быть приведенное ниже, эти папки там появляются после подключения файлов библиотеки, остал</w:t>
      </w:r>
      <w:r>
        <w:t>ь</w:t>
      </w:r>
      <w:r>
        <w:t>ное оставляем как было по умолчанию</w:t>
      </w:r>
    </w:p>
    <w:p w14:paraId="6E0610DA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..\mxsrclib\arch\cbuilder</w:t>
      </w:r>
    </w:p>
    <w:p w14:paraId="79C16930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x-none"/>
        </w:rPr>
      </w:pPr>
      <w:r>
        <w:rPr>
          <w:lang w:val="x-none"/>
        </w:rPr>
        <w:t>..\mxsrclib</w:t>
      </w:r>
    </w:p>
    <w:p w14:paraId="0BED4928" w14:textId="77777777" w:rsidR="00CF2347" w:rsidRPr="00282832" w:rsidRDefault="00EE1DFE" w:rsidP="00EE1DFE">
      <w:pPr>
        <w:numPr>
          <w:ilvl w:val="0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Building-&gt;C++ Compiler-&gt;</w:t>
      </w:r>
      <w:r w:rsidR="00CF2347">
        <w:rPr>
          <w:lang w:val="en-US"/>
        </w:rPr>
        <w:t>Warnings</w:t>
      </w:r>
      <w:r w:rsidR="00CF2347" w:rsidRPr="00282832">
        <w:rPr>
          <w:lang w:val="en-US"/>
        </w:rPr>
        <w:t xml:space="preserve"> </w:t>
      </w:r>
      <w:r w:rsidR="00CF2347">
        <w:rPr>
          <w:lang w:val="en-US"/>
        </w:rPr>
        <w:t xml:space="preserve">(Enable selected Warnings) </w:t>
      </w:r>
      <w:r w:rsidR="00CF2347">
        <w:t>Все</w:t>
      </w:r>
      <w:r w:rsidR="00CF2347">
        <w:rPr>
          <w:lang w:val="en-US"/>
        </w:rPr>
        <w:t xml:space="preserve"> True </w:t>
      </w:r>
      <w:r w:rsidR="00CF2347">
        <w:t>кроме</w:t>
      </w:r>
      <w:r w:rsidR="00CF2347" w:rsidRPr="00282832">
        <w:rPr>
          <w:lang w:val="en-US"/>
        </w:rPr>
        <w:t>:</w:t>
      </w:r>
    </w:p>
    <w:p w14:paraId="291C3A9B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8004 I</w:t>
      </w:r>
      <w:r w:rsidRPr="003F0140">
        <w:rPr>
          <w:lang w:val="en-US"/>
        </w:rPr>
        <w:t xml:space="preserve">dentifier assigned a value that is never </w:t>
      </w:r>
      <w:r>
        <w:rPr>
          <w:lang w:val="en-US"/>
        </w:rPr>
        <w:t>used</w:t>
      </w:r>
    </w:p>
    <w:p w14:paraId="3B011331" w14:textId="77777777" w:rsidR="00CF2347" w:rsidRPr="003F0140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>8017 Redefinition of ‘ma</w:t>
      </w:r>
      <w:r w:rsidRPr="003F0140">
        <w:rPr>
          <w:lang w:val="en-US"/>
        </w:rPr>
        <w:t>c</w:t>
      </w:r>
      <w:r w:rsidRPr="003F0140">
        <w:rPr>
          <w:lang w:val="en-US"/>
        </w:rPr>
        <w:t>ro’ is not identical</w:t>
      </w:r>
    </w:p>
    <w:p w14:paraId="334A1232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>8026-8027 Functions are not expanded inline</w:t>
      </w:r>
    </w:p>
    <w:p w14:paraId="3BA8E85F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3F0140">
        <w:rPr>
          <w:lang w:val="en-US"/>
        </w:rPr>
        <w:t>8036 Non-ANSI Keyword Used</w:t>
      </w:r>
    </w:p>
    <w:p w14:paraId="59E7670B" w14:textId="77777777" w:rsidR="00CF2347" w:rsidRPr="00BF40A5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 xml:space="preserve">8057 </w:t>
      </w:r>
      <w:r w:rsidRPr="003F0140">
        <w:rPr>
          <w:lang w:val="en-US"/>
        </w:rPr>
        <w:t>Parameter is never used</w:t>
      </w:r>
    </w:p>
    <w:p w14:paraId="1D68E55E" w14:textId="77777777" w:rsidR="00BF40A5" w:rsidRPr="003F0140" w:rsidRDefault="00BF40A5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BF40A5">
        <w:rPr>
          <w:lang w:val="en-US"/>
        </w:rPr>
        <w:t xml:space="preserve">8064, 8065 </w:t>
      </w:r>
      <w:r>
        <w:rPr>
          <w:lang w:val="en-US"/>
        </w:rPr>
        <w:t>Call to function with no prototype</w:t>
      </w:r>
    </w:p>
    <w:p w14:paraId="5C340EDA" w14:textId="77777777" w:rsidR="00CF2347" w:rsidRPr="00A602F3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8066 Unreachable code</w:t>
      </w:r>
    </w:p>
    <w:p w14:paraId="542ABAE1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A602F3">
        <w:rPr>
          <w:lang w:val="en-US"/>
        </w:rPr>
        <w:t>8080 Identifier declared but never used</w:t>
      </w:r>
    </w:p>
    <w:p w14:paraId="065022FB" w14:textId="77777777" w:rsidR="00CF2347" w:rsidRPr="00A602F3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8087, 8089-8092 STL warnings (operator visibility, iterators)</w:t>
      </w:r>
    </w:p>
    <w:p w14:paraId="4B5AB779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B864AB">
        <w:rPr>
          <w:lang w:val="en-US"/>
        </w:rPr>
        <w:t>8104</w:t>
      </w:r>
      <w:r w:rsidRPr="00A602F3">
        <w:rPr>
          <w:lang w:val="en-US"/>
        </w:rPr>
        <w:t xml:space="preserve"> Local Static with constructor dangerous for multi-threaded apps</w:t>
      </w:r>
    </w:p>
    <w:p w14:paraId="723D70F3" w14:textId="77777777" w:rsidR="00734DE8" w:rsidRPr="00A602F3" w:rsidRDefault="00734DE8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8111 Accessing deprecated entity</w:t>
      </w:r>
    </w:p>
    <w:p w14:paraId="3A230BDF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A602F3">
        <w:rPr>
          <w:lang w:val="en-US"/>
        </w:rPr>
        <w:t>8</w:t>
      </w:r>
      <w:r>
        <w:rPr>
          <w:lang w:val="en-US"/>
        </w:rPr>
        <w:t>1</w:t>
      </w:r>
      <w:r w:rsidRPr="00A602F3">
        <w:rPr>
          <w:lang w:val="en-US"/>
        </w:rPr>
        <w:t>18 Inline member function in Package class</w:t>
      </w:r>
    </w:p>
    <w:p w14:paraId="6D8B2B92" w14:textId="77777777" w:rsidR="00FF3262" w:rsidRPr="00A602F3" w:rsidRDefault="00FF3262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8121 Found invalid character from source code in the current text locale</w:t>
      </w:r>
    </w:p>
    <w:p w14:paraId="0F137DC6" w14:textId="77777777" w:rsidR="00CF2347" w:rsidRDefault="00CF2347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 w:rsidRPr="005A70AC">
        <w:rPr>
          <w:lang w:val="en-US"/>
        </w:rPr>
        <w:t>8123 Path not found in option argument</w:t>
      </w:r>
    </w:p>
    <w:p w14:paraId="79CCC09C" w14:textId="77777777" w:rsidR="00CC34E5" w:rsidRDefault="00CC34E5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8126 Base class of exported class should have exported constructor</w:t>
      </w:r>
    </w:p>
    <w:p w14:paraId="3F061CE7" w14:textId="77777777" w:rsidR="00CC34E5" w:rsidRPr="005A70AC" w:rsidRDefault="00CC34E5" w:rsidP="00CF2347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8135 Unknown #pragma</w:t>
      </w:r>
    </w:p>
    <w:p w14:paraId="688FAA0C" w14:textId="77777777" w:rsidR="00CF2347" w:rsidRDefault="00F41A2D" w:rsidP="00CF2347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Building-&gt;</w:t>
      </w:r>
      <w:r w:rsidR="00CF2347">
        <w:rPr>
          <w:lang w:val="en-US"/>
        </w:rPr>
        <w:t>C</w:t>
      </w:r>
      <w:r w:rsidR="00CF2347">
        <w:t xml:space="preserve">++ </w:t>
      </w:r>
      <w:r w:rsidR="00CF2347">
        <w:rPr>
          <w:lang w:val="en-US"/>
        </w:rPr>
        <w:t>Linker</w:t>
      </w:r>
    </w:p>
    <w:p w14:paraId="6A7B9048" w14:textId="77777777" w:rsidR="00CF2347" w:rsidRDefault="00CF2347" w:rsidP="00CF2347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t>Непосредственно пункт «</w:t>
      </w:r>
      <w:r>
        <w:rPr>
          <w:lang w:val="en-US"/>
        </w:rPr>
        <w:t>C++ Linker</w:t>
      </w:r>
      <w:r>
        <w:t>»</w:t>
      </w:r>
    </w:p>
    <w:p w14:paraId="215B1903" w14:textId="77777777" w:rsidR="00CF2347" w:rsidRPr="009350D3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 xml:space="preserve">Link </w:t>
      </w:r>
      <w:bookmarkStart w:id="2" w:name="OLE_LINK2"/>
      <w:r>
        <w:rPr>
          <w:lang w:val="en-US"/>
        </w:rPr>
        <w:t xml:space="preserve">with </w:t>
      </w:r>
      <w:r w:rsidRPr="004F07B0">
        <w:rPr>
          <w:lang w:val="en-US"/>
        </w:rPr>
        <w:t>Dynamic</w:t>
      </w:r>
      <w:r w:rsidRPr="008A0C02">
        <w:rPr>
          <w:lang w:val="en-US"/>
        </w:rPr>
        <w:t xml:space="preserve"> </w:t>
      </w:r>
      <w:bookmarkEnd w:id="2"/>
      <w:r>
        <w:rPr>
          <w:lang w:val="en-US"/>
        </w:rPr>
        <w:t>RTL</w:t>
      </w:r>
      <w:r w:rsidRPr="008A0C02">
        <w:rPr>
          <w:lang w:val="en-US"/>
        </w:rPr>
        <w:tab/>
        <w:t>False</w:t>
      </w:r>
    </w:p>
    <w:p w14:paraId="3EDB4F6C" w14:textId="77777777" w:rsidR="009350D3" w:rsidRPr="008A0C02" w:rsidRDefault="009350D3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 w:rsidRPr="009350D3">
        <w:rPr>
          <w:lang w:val="en-US"/>
        </w:rPr>
        <w:t xml:space="preserve">Link </w:t>
      </w:r>
      <w:r>
        <w:rPr>
          <w:lang w:val="en-US"/>
        </w:rPr>
        <w:t xml:space="preserve">with </w:t>
      </w:r>
      <w:r w:rsidRPr="009350D3">
        <w:rPr>
          <w:lang w:val="en-US"/>
        </w:rPr>
        <w:t>the Delphi</w:t>
      </w:r>
      <w:r>
        <w:rPr>
          <w:lang w:val="en-US"/>
        </w:rPr>
        <w:t xml:space="preserve"> Runtime Library</w:t>
      </w:r>
      <w:r>
        <w:rPr>
          <w:lang w:val="en-US"/>
        </w:rPr>
        <w:tab/>
        <w:t>False</w:t>
      </w:r>
    </w:p>
    <w:p w14:paraId="7E82B913" w14:textId="77777777" w:rsidR="00CF2347" w:rsidRDefault="00CF2347" w:rsidP="00CF2347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Packages</w:t>
      </w:r>
      <w:r w:rsidR="006A0C68">
        <w:rPr>
          <w:lang w:val="en-US"/>
        </w:rPr>
        <w:t>-&gt;Runtime Packages</w:t>
      </w:r>
    </w:p>
    <w:p w14:paraId="7802FBBE" w14:textId="77777777" w:rsidR="00CF2347" w:rsidRPr="006A0C68" w:rsidRDefault="006A0C68" w:rsidP="00CF2347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Link</w:t>
      </w:r>
      <w:r w:rsidR="00CF2347">
        <w:rPr>
          <w:lang w:val="en-US"/>
        </w:rPr>
        <w:t xml:space="preserve"> with runtime packages</w:t>
      </w:r>
      <w:r w:rsidR="00CF2347">
        <w:rPr>
          <w:lang w:val="en-US"/>
        </w:rPr>
        <w:tab/>
      </w:r>
      <w:r w:rsidR="000C0C0A">
        <w:rPr>
          <w:lang w:val="en-US"/>
        </w:rPr>
        <w:t>False</w:t>
      </w:r>
    </w:p>
    <w:p w14:paraId="2580B351" w14:textId="77777777" w:rsidR="00CF2347" w:rsidRDefault="00CF2347" w:rsidP="00CF2347">
      <w:pPr>
        <w:tabs>
          <w:tab w:val="left" w:pos="6237"/>
        </w:tabs>
        <w:rPr>
          <w:lang w:val="en-US"/>
        </w:rPr>
      </w:pPr>
      <w:r>
        <w:t xml:space="preserve">Настройки в </w:t>
      </w:r>
      <w:r>
        <w:rPr>
          <w:lang w:val="en-US"/>
        </w:rPr>
        <w:t>Tools</w:t>
      </w:r>
      <w:r>
        <w:t>-&gt;</w:t>
      </w:r>
      <w:r>
        <w:rPr>
          <w:lang w:val="en-US"/>
        </w:rPr>
        <w:t>Options</w:t>
      </w:r>
    </w:p>
    <w:p w14:paraId="556BF7AD" w14:textId="77777777" w:rsidR="00CF2347" w:rsidRDefault="00F8388C" w:rsidP="00CF2347">
      <w:pPr>
        <w:numPr>
          <w:ilvl w:val="0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IDE</w:t>
      </w:r>
    </w:p>
    <w:p w14:paraId="2A098C1A" w14:textId="77777777" w:rsidR="00CF2347" w:rsidRPr="00E91C11" w:rsidRDefault="00CF2347" w:rsidP="00CF2347">
      <w:pPr>
        <w:numPr>
          <w:ilvl w:val="1"/>
          <w:numId w:val="4"/>
        </w:numPr>
        <w:tabs>
          <w:tab w:val="left" w:pos="8397"/>
        </w:tabs>
      </w:pPr>
      <w:r>
        <w:rPr>
          <w:lang w:val="en-US"/>
        </w:rPr>
        <w:t xml:space="preserve">Environment Variables </w:t>
      </w:r>
      <w:r>
        <w:t>Выберите</w:t>
      </w:r>
      <w:r w:rsidRPr="000333C0">
        <w:rPr>
          <w:lang w:val="en-US"/>
        </w:rPr>
        <w:t xml:space="preserve"> </w:t>
      </w:r>
      <w:r>
        <w:t>переменную</w:t>
      </w:r>
      <w:r w:rsidRPr="000333C0">
        <w:rPr>
          <w:lang w:val="en-US"/>
        </w:rPr>
        <w:t xml:space="preserve"> </w:t>
      </w:r>
      <w:r w:rsidRPr="006D4C4F">
        <w:rPr>
          <w:lang w:val="en-US"/>
        </w:rPr>
        <w:t>«</w:t>
      </w:r>
      <w:r w:rsidRPr="000333C0">
        <w:rPr>
          <w:lang w:val="en-US"/>
        </w:rPr>
        <w:t>BDSCOMMONDIR</w:t>
      </w:r>
      <w:r w:rsidRPr="006D4C4F">
        <w:rPr>
          <w:lang w:val="en-US"/>
        </w:rPr>
        <w:t>»</w:t>
      </w:r>
      <w:r w:rsidRPr="000333C0">
        <w:rPr>
          <w:lang w:val="en-US"/>
        </w:rPr>
        <w:t xml:space="preserve"> </w:t>
      </w:r>
      <w:r>
        <w:t>и</w:t>
      </w:r>
      <w:r w:rsidRPr="000333C0">
        <w:rPr>
          <w:lang w:val="en-US"/>
        </w:rPr>
        <w:t xml:space="preserve"> </w:t>
      </w:r>
      <w:r>
        <w:t>нажмите</w:t>
      </w:r>
      <w:r w:rsidRPr="000333C0">
        <w:rPr>
          <w:lang w:val="en-US"/>
        </w:rPr>
        <w:t xml:space="preserve"> </w:t>
      </w:r>
      <w:r>
        <w:t>кнопку</w:t>
      </w:r>
      <w:r w:rsidRPr="000333C0">
        <w:rPr>
          <w:lang w:val="en-US"/>
        </w:rPr>
        <w:t xml:space="preserve"> </w:t>
      </w:r>
      <w:r w:rsidRPr="006D4C4F">
        <w:rPr>
          <w:lang w:val="en-US"/>
        </w:rPr>
        <w:t>«</w:t>
      </w:r>
      <w:r>
        <w:rPr>
          <w:lang w:val="en-US"/>
        </w:rPr>
        <w:t>Add Override</w:t>
      </w:r>
      <w:r w:rsidRPr="006D4C4F">
        <w:rPr>
          <w:lang w:val="en-US"/>
        </w:rPr>
        <w:t>»</w:t>
      </w:r>
      <w:r>
        <w:rPr>
          <w:lang w:val="en-US"/>
        </w:rPr>
        <w:t xml:space="preserve">. </w:t>
      </w:r>
      <w:r>
        <w:t>Проверьте</w:t>
      </w:r>
      <w:r w:rsidRPr="00CF2347">
        <w:t xml:space="preserve">, </w:t>
      </w:r>
      <w:r>
        <w:t>содержит</w:t>
      </w:r>
      <w:r w:rsidRPr="00CF2347">
        <w:t xml:space="preserve"> </w:t>
      </w:r>
      <w:r>
        <w:t>ли</w:t>
      </w:r>
      <w:r w:rsidRPr="00CF2347">
        <w:t xml:space="preserve"> </w:t>
      </w:r>
      <w:r>
        <w:t>путь</w:t>
      </w:r>
      <w:r w:rsidRPr="00CF2347">
        <w:t xml:space="preserve"> </w:t>
      </w:r>
      <w:r>
        <w:t>русские</w:t>
      </w:r>
      <w:r w:rsidRPr="00CF2347">
        <w:t xml:space="preserve"> </w:t>
      </w:r>
      <w:r>
        <w:t>буквы</w:t>
      </w:r>
      <w:r w:rsidRPr="00CF2347">
        <w:t xml:space="preserve">. </w:t>
      </w:r>
      <w:r>
        <w:t>Если</w:t>
      </w:r>
      <w:r w:rsidRPr="000333C0">
        <w:t xml:space="preserve"> </w:t>
      </w:r>
      <w:r>
        <w:t>содержит</w:t>
      </w:r>
      <w:r w:rsidRPr="000333C0">
        <w:t xml:space="preserve">, </w:t>
      </w:r>
      <w:r>
        <w:t>создайте</w:t>
      </w:r>
      <w:r w:rsidRPr="000333C0">
        <w:t xml:space="preserve"> </w:t>
      </w:r>
      <w:r>
        <w:t>альтернативный</w:t>
      </w:r>
      <w:r w:rsidRPr="000333C0">
        <w:t xml:space="preserve"> </w:t>
      </w:r>
      <w:r>
        <w:t>каталог</w:t>
      </w:r>
      <w:r w:rsidRPr="000333C0">
        <w:t xml:space="preserve">, </w:t>
      </w:r>
      <w:r>
        <w:t>путь</w:t>
      </w:r>
      <w:r w:rsidRPr="000333C0">
        <w:t xml:space="preserve"> </w:t>
      </w:r>
      <w:r>
        <w:t>к</w:t>
      </w:r>
      <w:r w:rsidRPr="000333C0">
        <w:t xml:space="preserve"> </w:t>
      </w:r>
      <w:r>
        <w:t>кот</w:t>
      </w:r>
      <w:r>
        <w:t>о</w:t>
      </w:r>
      <w:r>
        <w:t>рому</w:t>
      </w:r>
      <w:r w:rsidRPr="000333C0">
        <w:t xml:space="preserve"> </w:t>
      </w:r>
      <w:r>
        <w:t>не</w:t>
      </w:r>
      <w:r w:rsidRPr="000333C0">
        <w:t xml:space="preserve"> </w:t>
      </w:r>
      <w:r>
        <w:t>содержит</w:t>
      </w:r>
      <w:r w:rsidRPr="000333C0">
        <w:t xml:space="preserve"> </w:t>
      </w:r>
      <w:r>
        <w:t>русских</w:t>
      </w:r>
      <w:r w:rsidRPr="000333C0">
        <w:t xml:space="preserve"> </w:t>
      </w:r>
      <w:r>
        <w:t>букв,</w:t>
      </w:r>
      <w:r w:rsidRPr="000333C0">
        <w:t xml:space="preserve"> </w:t>
      </w:r>
      <w:r>
        <w:t>и</w:t>
      </w:r>
      <w:r w:rsidRPr="000333C0">
        <w:t xml:space="preserve"> </w:t>
      </w:r>
      <w:r>
        <w:t>впишите</w:t>
      </w:r>
      <w:r w:rsidRPr="000333C0">
        <w:t xml:space="preserve"> </w:t>
      </w:r>
      <w:r>
        <w:t>этот</w:t>
      </w:r>
      <w:r w:rsidRPr="000333C0">
        <w:t xml:space="preserve"> </w:t>
      </w:r>
      <w:r>
        <w:t>путь</w:t>
      </w:r>
      <w:r w:rsidRPr="000333C0">
        <w:t>.</w:t>
      </w:r>
      <w:r>
        <w:t xml:space="preserve"> Например</w:t>
      </w:r>
      <w:r w:rsidRPr="006D4C4F">
        <w:t xml:space="preserve">, </w:t>
      </w:r>
      <w:r>
        <w:t>если</w:t>
      </w:r>
      <w:r w:rsidRPr="006D4C4F">
        <w:t xml:space="preserve"> </w:t>
      </w:r>
      <w:r>
        <w:t>указан</w:t>
      </w:r>
      <w:r w:rsidRPr="006D4C4F">
        <w:t xml:space="preserve"> </w:t>
      </w:r>
      <w:r>
        <w:t>каталог</w:t>
      </w:r>
      <w:r w:rsidRPr="006D4C4F">
        <w:t xml:space="preserve"> «</w:t>
      </w:r>
      <w:r w:rsidRPr="00DD30B2">
        <w:rPr>
          <w:lang w:val="en-US"/>
        </w:rPr>
        <w:t>C</w:t>
      </w:r>
      <w:r w:rsidRPr="006D4C4F">
        <w:t>:\</w:t>
      </w:r>
      <w:r w:rsidRPr="00DD30B2">
        <w:rPr>
          <w:lang w:val="en-US"/>
        </w:rPr>
        <w:t>Documents</w:t>
      </w:r>
      <w:r w:rsidRPr="006D4C4F">
        <w:t xml:space="preserve"> </w:t>
      </w:r>
      <w:r w:rsidRPr="00DD30B2">
        <w:rPr>
          <w:lang w:val="en-US"/>
        </w:rPr>
        <w:t>and</w:t>
      </w:r>
      <w:r w:rsidRPr="006D4C4F">
        <w:t xml:space="preserve"> </w:t>
      </w:r>
      <w:r w:rsidRPr="00DD30B2">
        <w:rPr>
          <w:lang w:val="en-US"/>
        </w:rPr>
        <w:t>Settings</w:t>
      </w:r>
      <w:r w:rsidRPr="006D4C4F">
        <w:t>\</w:t>
      </w:r>
      <w:r w:rsidRPr="00DD30B2">
        <w:rPr>
          <w:lang w:val="en-US"/>
        </w:rPr>
        <w:t>All</w:t>
      </w:r>
      <w:r w:rsidRPr="006D4C4F">
        <w:t xml:space="preserve"> </w:t>
      </w:r>
      <w:r w:rsidRPr="00DD30B2">
        <w:rPr>
          <w:lang w:val="en-US"/>
        </w:rPr>
        <w:t>Users</w:t>
      </w:r>
      <w:r w:rsidRPr="006D4C4F">
        <w:t>\Документы\</w:t>
      </w:r>
      <w:r w:rsidRPr="00DD30B2">
        <w:rPr>
          <w:lang w:val="en-US"/>
        </w:rPr>
        <w:t>RAD</w:t>
      </w:r>
      <w:r w:rsidRPr="006D4C4F">
        <w:t xml:space="preserve"> </w:t>
      </w:r>
      <w:r w:rsidRPr="00DD30B2">
        <w:rPr>
          <w:lang w:val="en-US"/>
        </w:rPr>
        <w:t>Studio</w:t>
      </w:r>
      <w:r w:rsidRPr="006D4C4F">
        <w:t xml:space="preserve">\8.0», </w:t>
      </w:r>
      <w:r>
        <w:t>то</w:t>
      </w:r>
      <w:r w:rsidRPr="006D4C4F">
        <w:t xml:space="preserve"> </w:t>
      </w:r>
      <w:r>
        <w:t>альтернативного</w:t>
      </w:r>
      <w:r w:rsidRPr="006D4C4F">
        <w:t xml:space="preserve"> </w:t>
      </w:r>
      <w:r>
        <w:t>каталог может выглядеть так</w:t>
      </w:r>
      <w:r w:rsidRPr="006D4C4F">
        <w:t>: «</w:t>
      </w:r>
      <w:r w:rsidRPr="00DD30B2">
        <w:rPr>
          <w:lang w:val="en-US"/>
        </w:rPr>
        <w:t>C</w:t>
      </w:r>
      <w:r w:rsidRPr="006D4C4F">
        <w:t>:\</w:t>
      </w:r>
      <w:r w:rsidRPr="00DD30B2">
        <w:rPr>
          <w:lang w:val="en-US"/>
        </w:rPr>
        <w:t>Documents</w:t>
      </w:r>
      <w:r w:rsidRPr="006D4C4F">
        <w:t xml:space="preserve"> </w:t>
      </w:r>
      <w:r w:rsidRPr="00DD30B2">
        <w:rPr>
          <w:lang w:val="en-US"/>
        </w:rPr>
        <w:t>and</w:t>
      </w:r>
      <w:r w:rsidRPr="006D4C4F">
        <w:t xml:space="preserve"> </w:t>
      </w:r>
      <w:r w:rsidRPr="00DD30B2">
        <w:rPr>
          <w:lang w:val="en-US"/>
        </w:rPr>
        <w:t>Settings</w:t>
      </w:r>
      <w:r w:rsidRPr="006D4C4F">
        <w:t>\</w:t>
      </w:r>
      <w:r w:rsidRPr="00DD30B2">
        <w:rPr>
          <w:lang w:val="en-US"/>
        </w:rPr>
        <w:t>All</w:t>
      </w:r>
      <w:r w:rsidRPr="006D4C4F">
        <w:t xml:space="preserve"> </w:t>
      </w:r>
      <w:r w:rsidRPr="00DD30B2">
        <w:rPr>
          <w:lang w:val="en-US"/>
        </w:rPr>
        <w:t>Users</w:t>
      </w:r>
      <w:r w:rsidRPr="006D4C4F">
        <w:t>\</w:t>
      </w:r>
      <w:r w:rsidRPr="00DD30B2">
        <w:rPr>
          <w:lang w:val="en-US"/>
        </w:rPr>
        <w:t>Shared</w:t>
      </w:r>
      <w:r w:rsidRPr="006D4C4F">
        <w:t xml:space="preserve"> </w:t>
      </w:r>
      <w:r w:rsidRPr="00DD30B2">
        <w:rPr>
          <w:lang w:val="en-US"/>
        </w:rPr>
        <w:t>Documents</w:t>
      </w:r>
      <w:r w:rsidRPr="006D4C4F">
        <w:t>\</w:t>
      </w:r>
      <w:r w:rsidRPr="00DD30B2">
        <w:rPr>
          <w:lang w:val="en-US"/>
        </w:rPr>
        <w:t>RAD</w:t>
      </w:r>
      <w:r w:rsidRPr="006D4C4F">
        <w:t xml:space="preserve"> </w:t>
      </w:r>
      <w:r w:rsidRPr="00DD30B2">
        <w:rPr>
          <w:lang w:val="en-US"/>
        </w:rPr>
        <w:t>Studio</w:t>
      </w:r>
      <w:r w:rsidRPr="006D4C4F">
        <w:t xml:space="preserve">\8.0». </w:t>
      </w:r>
      <w:r>
        <w:lastRenderedPageBreak/>
        <w:t xml:space="preserve">В случае указанного выше альтернативного каталога настройте права доступа в каталог </w:t>
      </w:r>
      <w:r w:rsidRPr="00DD30B2">
        <w:rPr>
          <w:lang w:val="en-US"/>
        </w:rPr>
        <w:t>Shared</w:t>
      </w:r>
      <w:r w:rsidRPr="006D4C4F">
        <w:t xml:space="preserve"> </w:t>
      </w:r>
      <w:r w:rsidRPr="00DD30B2">
        <w:rPr>
          <w:lang w:val="en-US"/>
        </w:rPr>
        <w:t>Documents</w:t>
      </w:r>
      <w:r>
        <w:t>, разрешающие полный доступ для всех пользователей.</w:t>
      </w:r>
    </w:p>
    <w:p w14:paraId="4B509CA2" w14:textId="77777777" w:rsidR="00E91C11" w:rsidRPr="00E91C11" w:rsidRDefault="00E91C11" w:rsidP="00CF2347">
      <w:pPr>
        <w:numPr>
          <w:ilvl w:val="1"/>
          <w:numId w:val="4"/>
        </w:numPr>
        <w:tabs>
          <w:tab w:val="left" w:pos="8397"/>
        </w:tabs>
      </w:pPr>
      <w:r>
        <w:rPr>
          <w:lang w:val="en-US"/>
        </w:rPr>
        <w:t>Saving and Desktop</w:t>
      </w:r>
    </w:p>
    <w:p w14:paraId="6E95CEDC" w14:textId="77777777" w:rsidR="00E91C11" w:rsidRPr="00E91C11" w:rsidRDefault="006D65DB" w:rsidP="00E91C11">
      <w:pPr>
        <w:numPr>
          <w:ilvl w:val="2"/>
          <w:numId w:val="4"/>
        </w:numPr>
        <w:tabs>
          <w:tab w:val="left" w:pos="8397"/>
        </w:tabs>
        <w:rPr>
          <w:lang w:val="en-US"/>
        </w:rPr>
      </w:pPr>
      <w:r>
        <w:rPr>
          <w:lang w:val="en-US"/>
        </w:rPr>
        <w:t>*</w:t>
      </w:r>
      <w:r w:rsidR="00E91C11">
        <w:rPr>
          <w:lang w:val="en-US"/>
        </w:rPr>
        <w:t>Save project desktop when closing</w:t>
      </w:r>
    </w:p>
    <w:p w14:paraId="042DD03A" w14:textId="77777777" w:rsidR="00CF2347" w:rsidRDefault="00A378FF" w:rsidP="00CF2347">
      <w:pPr>
        <w:numPr>
          <w:ilvl w:val="0"/>
          <w:numId w:val="4"/>
        </w:numPr>
        <w:tabs>
          <w:tab w:val="left" w:pos="6957"/>
        </w:tabs>
        <w:rPr>
          <w:lang w:val="en-US"/>
        </w:rPr>
      </w:pPr>
      <w:r>
        <w:rPr>
          <w:lang w:val="en-US"/>
        </w:rPr>
        <w:t>User Interface-&gt;</w:t>
      </w:r>
      <w:r w:rsidR="00CF2347">
        <w:rPr>
          <w:lang w:val="en-US"/>
        </w:rPr>
        <w:t>Editor Options</w:t>
      </w:r>
    </w:p>
    <w:p w14:paraId="6C99EFC0" w14:textId="77777777" w:rsidR="00CF2347" w:rsidRPr="007E79BA" w:rsidRDefault="00CF2347" w:rsidP="00CF2347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Undo after save</w:t>
      </w:r>
      <w:r>
        <w:rPr>
          <w:lang w:val="en-US"/>
        </w:rPr>
        <w:tab/>
      </w:r>
      <w:r>
        <w:t>Установить</w:t>
      </w:r>
    </w:p>
    <w:p w14:paraId="688F78CE" w14:textId="77777777" w:rsidR="00CF2347" w:rsidRDefault="00CF2347" w:rsidP="00CF2347">
      <w:pPr>
        <w:numPr>
          <w:ilvl w:val="1"/>
          <w:numId w:val="4"/>
        </w:numPr>
        <w:tabs>
          <w:tab w:val="left" w:pos="7677"/>
        </w:tabs>
        <w:rPr>
          <w:lang w:val="en-US"/>
        </w:rPr>
      </w:pPr>
      <w:r>
        <w:rPr>
          <w:lang w:val="en-US"/>
        </w:rPr>
        <w:t>Source options</w:t>
      </w:r>
    </w:p>
    <w:p w14:paraId="631A71F1" w14:textId="77777777" w:rsidR="00CF2347" w:rsidRPr="007E79BA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Use tab character</w:t>
      </w:r>
      <w:r>
        <w:rPr>
          <w:lang w:val="en-US"/>
        </w:rPr>
        <w:tab/>
      </w:r>
      <w:r>
        <w:t>Снять</w:t>
      </w:r>
    </w:p>
    <w:p w14:paraId="0892151A" w14:textId="77777777" w:rsidR="00CF2347" w:rsidRPr="007E79BA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Show tab character</w:t>
      </w:r>
      <w:r>
        <w:rPr>
          <w:lang w:val="en-US"/>
        </w:rPr>
        <w:tab/>
      </w:r>
      <w:r>
        <w:t>Установить</w:t>
      </w:r>
    </w:p>
    <w:p w14:paraId="67404529" w14:textId="77777777" w:rsidR="00CF2347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Block indent</w:t>
      </w:r>
      <w:r>
        <w:rPr>
          <w:lang w:val="en-US"/>
        </w:rPr>
        <w:tab/>
        <w:t>2</w:t>
      </w:r>
    </w:p>
    <w:p w14:paraId="27AA1102" w14:textId="77777777" w:rsidR="00CF2347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Tab stops</w:t>
      </w:r>
      <w:r>
        <w:rPr>
          <w:lang w:val="en-US"/>
        </w:rPr>
        <w:tab/>
        <w:t>2</w:t>
      </w:r>
    </w:p>
    <w:p w14:paraId="7F1F392D" w14:textId="51FD6426" w:rsidR="007C6CBE" w:rsidRDefault="007C6CBE" w:rsidP="007C6CBE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Display</w:t>
      </w:r>
    </w:p>
    <w:p w14:paraId="42E390BD" w14:textId="5C809AAE" w:rsidR="007C6CBE" w:rsidRPr="004A540A" w:rsidRDefault="007C6CBE" w:rsidP="007C6CBE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Right margin</w:t>
      </w:r>
      <w:r>
        <w:rPr>
          <w:lang w:val="en-US"/>
        </w:rPr>
        <w:tab/>
        <w:t>100</w:t>
      </w:r>
    </w:p>
    <w:p w14:paraId="425B4EC5" w14:textId="77777777" w:rsidR="00CF2347" w:rsidRDefault="00CF2347" w:rsidP="00CF2347">
      <w:pPr>
        <w:numPr>
          <w:ilvl w:val="1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*Code Insight</w:t>
      </w:r>
    </w:p>
    <w:p w14:paraId="43E9BBA0" w14:textId="77777777" w:rsidR="00CF2347" w:rsidRPr="004A540A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completion</w:t>
      </w:r>
      <w:r>
        <w:rPr>
          <w:lang w:val="en-US"/>
        </w:rPr>
        <w:tab/>
      </w:r>
      <w:r>
        <w:t>Снять</w:t>
      </w:r>
    </w:p>
    <w:p w14:paraId="78CFBDB7" w14:textId="77777777" w:rsidR="00CF2347" w:rsidRPr="004A540A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parameters</w:t>
      </w:r>
      <w:r>
        <w:rPr>
          <w:lang w:val="en-US"/>
        </w:rPr>
        <w:tab/>
      </w:r>
      <w:r>
        <w:t>Снять</w:t>
      </w:r>
    </w:p>
    <w:p w14:paraId="54AE1874" w14:textId="77777777" w:rsidR="00CF2347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expression evalution…</w:t>
      </w:r>
      <w:r>
        <w:rPr>
          <w:lang w:val="en-US"/>
        </w:rPr>
        <w:tab/>
      </w:r>
      <w:r>
        <w:t>Установить</w:t>
      </w:r>
    </w:p>
    <w:p w14:paraId="35ED0776" w14:textId="77777777" w:rsidR="00CF2347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Tooltip symbol insight</w:t>
      </w:r>
      <w:r>
        <w:rPr>
          <w:lang w:val="en-US"/>
        </w:rPr>
        <w:tab/>
      </w:r>
      <w:r>
        <w:t>Снять</w:t>
      </w:r>
    </w:p>
    <w:p w14:paraId="6144143B" w14:textId="77777777" w:rsidR="00CF2347" w:rsidRPr="00E75F72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Block completion</w:t>
      </w:r>
      <w:r>
        <w:rPr>
          <w:lang w:val="en-US"/>
        </w:rPr>
        <w:tab/>
      </w:r>
      <w:r>
        <w:t>Снять</w:t>
      </w:r>
    </w:p>
    <w:p w14:paraId="0BC8F786" w14:textId="77777777" w:rsidR="00CF2347" w:rsidRDefault="00CF2347" w:rsidP="00CF2347">
      <w:pPr>
        <w:numPr>
          <w:ilvl w:val="2"/>
          <w:numId w:val="4"/>
        </w:numPr>
        <w:tabs>
          <w:tab w:val="left" w:pos="8364"/>
        </w:tabs>
        <w:rPr>
          <w:lang w:val="en-US"/>
        </w:rPr>
      </w:pPr>
      <w:r>
        <w:rPr>
          <w:lang w:val="en-US"/>
        </w:rPr>
        <w:t>Code template completion</w:t>
      </w:r>
      <w:r>
        <w:rPr>
          <w:lang w:val="en-US"/>
        </w:rPr>
        <w:tab/>
      </w:r>
      <w:r>
        <w:t>Снять</w:t>
      </w:r>
    </w:p>
    <w:p w14:paraId="37CC8C39" w14:textId="77777777" w:rsidR="00E86EDA" w:rsidRDefault="00E86EDA" w:rsidP="0046159B">
      <w:pPr>
        <w:pStyle w:val="2"/>
      </w:pPr>
      <w:r>
        <w:t>Обработка ошибок</w:t>
      </w:r>
    </w:p>
    <w:p w14:paraId="3D2C378E" w14:textId="77777777" w:rsidR="00E86EDA" w:rsidRDefault="00E86EDA">
      <w:pPr>
        <w:ind w:firstLine="567"/>
      </w:pPr>
    </w:p>
    <w:p w14:paraId="645C1C0C" w14:textId="77777777" w:rsidR="00E86EDA" w:rsidRDefault="00E86EDA">
      <w:pPr>
        <w:ind w:firstLine="567"/>
      </w:pPr>
      <w:r>
        <w:t>Основой для обработки ошибок является класс приемо-передатчик ошибок:</w:t>
      </w:r>
    </w:p>
    <w:p w14:paraId="3CACF3EB" w14:textId="77777777" w:rsidR="00E86EDA" w:rsidRPr="00282832" w:rsidRDefault="00E86EDA">
      <w:pPr>
        <w:ind w:firstLine="567"/>
        <w:rPr>
          <w:lang w:val="en-US"/>
        </w:rPr>
      </w:pPr>
      <w:r>
        <w:rPr>
          <w:b/>
          <w:lang w:val="en-US"/>
        </w:rPr>
        <w:t>irs</w:t>
      </w:r>
      <w:r w:rsidRPr="00282832">
        <w:rPr>
          <w:b/>
          <w:lang w:val="en-US"/>
        </w:rPr>
        <w:t>::</w:t>
      </w:r>
      <w:r>
        <w:rPr>
          <w:b/>
          <w:lang w:val="en-US"/>
        </w:rPr>
        <w:t>error</w:t>
      </w:r>
      <w:r w:rsidRPr="00282832">
        <w:rPr>
          <w:b/>
          <w:lang w:val="en-US"/>
        </w:rPr>
        <w:t>_</w:t>
      </w:r>
      <w:r>
        <w:rPr>
          <w:b/>
          <w:lang w:val="en-US"/>
        </w:rPr>
        <w:t>trans</w:t>
      </w:r>
      <w:r w:rsidRPr="00282832">
        <w:rPr>
          <w:b/>
          <w:lang w:val="en-US"/>
        </w:rPr>
        <w:t>_</w:t>
      </w:r>
      <w:r>
        <w:rPr>
          <w:b/>
          <w:lang w:val="en-US"/>
        </w:rPr>
        <w:t>base</w:t>
      </w:r>
      <w:r w:rsidRPr="00282832">
        <w:rPr>
          <w:b/>
          <w:lang w:val="en-US"/>
        </w:rPr>
        <w:t>_</w:t>
      </w:r>
      <w:r>
        <w:rPr>
          <w:b/>
          <w:lang w:val="en-US"/>
        </w:rPr>
        <w:t>t</w:t>
      </w:r>
      <w:r w:rsidRPr="00282832">
        <w:rPr>
          <w:lang w:val="en-US"/>
        </w:rPr>
        <w:t xml:space="preserve">. </w:t>
      </w:r>
    </w:p>
    <w:p w14:paraId="52164600" w14:textId="77777777" w:rsidR="00E86EDA" w:rsidRDefault="00E86EDA">
      <w:pPr>
        <w:ind w:firstLine="567"/>
      </w:pPr>
      <w:r>
        <w:t>Для получения указателя на него необходимо вызвать функцию:</w:t>
      </w:r>
    </w:p>
    <w:p w14:paraId="3B8860B7" w14:textId="77777777" w:rsidR="00E86EDA" w:rsidRDefault="00E86EDA">
      <w:pPr>
        <w:ind w:firstLine="567"/>
        <w:rPr>
          <w:b/>
          <w:lang w:val="en-US"/>
        </w:rPr>
      </w:pPr>
      <w:r>
        <w:rPr>
          <w:b/>
          <w:lang w:val="en-US"/>
        </w:rPr>
        <w:t>irs::error_trans_base_t *irs::error_trans();</w:t>
      </w:r>
    </w:p>
    <w:p w14:paraId="79F329D7" w14:textId="77777777" w:rsidR="00E86EDA" w:rsidRDefault="00E86EDA">
      <w:pPr>
        <w:ind w:firstLine="567"/>
      </w:pPr>
      <w:r>
        <w:t xml:space="preserve">При первом вызове эта функция создает экземпляр класс </w:t>
      </w:r>
      <w:r>
        <w:rPr>
          <w:b/>
          <w:lang w:val="en-US"/>
        </w:rPr>
        <w:t>irs</w:t>
      </w:r>
      <w:r>
        <w:rPr>
          <w:b/>
        </w:rPr>
        <w:t>::</w:t>
      </w:r>
      <w:r>
        <w:rPr>
          <w:b/>
          <w:lang w:val="en-US"/>
        </w:rPr>
        <w:t>error</w:t>
      </w:r>
      <w:r>
        <w:rPr>
          <w:b/>
        </w:rPr>
        <w:t>_</w:t>
      </w:r>
      <w:r>
        <w:rPr>
          <w:b/>
          <w:lang w:val="en-US"/>
        </w:rPr>
        <w:t>trans</w:t>
      </w:r>
      <w:r>
        <w:rPr>
          <w:b/>
        </w:rPr>
        <w:t>_</w:t>
      </w:r>
      <w:r>
        <w:rPr>
          <w:b/>
          <w:lang w:val="en-US"/>
        </w:rPr>
        <w:t>base</w:t>
      </w:r>
      <w:r>
        <w:rPr>
          <w:b/>
        </w:rPr>
        <w:t>_</w:t>
      </w:r>
      <w:r>
        <w:rPr>
          <w:b/>
          <w:lang w:val="en-US"/>
        </w:rPr>
        <w:t>t</w:t>
      </w:r>
      <w:r>
        <w:rPr>
          <w:b/>
        </w:rPr>
        <w:t xml:space="preserve"> </w:t>
      </w:r>
      <w:r>
        <w:t>и возвращает указатель на него. При последующих вызовах экземпляр класса не создается, а возвращается указатель на экземпляр класса, с</w:t>
      </w:r>
      <w:r>
        <w:t>о</w:t>
      </w:r>
      <w:r>
        <w:t>зданный при первом вызове функции. Таким образом, все модули приложения нез</w:t>
      </w:r>
      <w:r>
        <w:t>а</w:t>
      </w:r>
      <w:r>
        <w:t>висимо друг от друга могут использовать один общий экземпляр этого класса.</w:t>
      </w:r>
    </w:p>
    <w:p w14:paraId="00990363" w14:textId="77777777" w:rsidR="00E86EDA" w:rsidRDefault="00E86EDA">
      <w:pPr>
        <w:ind w:firstLine="567"/>
      </w:pPr>
      <w:r>
        <w:t>Работа с этим классом может осуществляться по двум вариантам:</w:t>
      </w:r>
    </w:p>
    <w:p w14:paraId="09239E32" w14:textId="77777777" w:rsidR="00E86EDA" w:rsidRDefault="00E86EDA">
      <w:pPr>
        <w:ind w:firstLine="567"/>
      </w:pPr>
    </w:p>
    <w:p w14:paraId="3678A49B" w14:textId="77777777" w:rsidR="00E86EDA" w:rsidRPr="00363764" w:rsidRDefault="00363764" w:rsidP="00363764">
      <w:pPr>
        <w:rPr>
          <w:b/>
        </w:rPr>
      </w:pPr>
      <w:r w:rsidRPr="00363764">
        <w:rPr>
          <w:b/>
        </w:rPr>
        <w:t>DevExpress VCL</w:t>
      </w:r>
    </w:p>
    <w:p w14:paraId="4D4F9561" w14:textId="77777777" w:rsidR="00AF4613" w:rsidRPr="00AF4613" w:rsidRDefault="00AF4613">
      <w:pPr>
        <w:ind w:firstLine="567"/>
      </w:pPr>
      <w:r>
        <w:t xml:space="preserve">Инструкция ниже проверена </w:t>
      </w:r>
      <w:r>
        <w:rPr>
          <w:lang w:val="en-US"/>
        </w:rPr>
        <w:t>C</w:t>
      </w:r>
      <w:r w:rsidRPr="00AF4613">
        <w:t xml:space="preserve">++ </w:t>
      </w:r>
      <w:r w:rsidRPr="00AF4613">
        <w:rPr>
          <w:lang w:val="en-US"/>
        </w:rPr>
        <w:t>Builder</w:t>
      </w:r>
      <w:r w:rsidRPr="00AF4613">
        <w:t xml:space="preserve"> 2010</w:t>
      </w:r>
    </w:p>
    <w:p w14:paraId="01227BEA" w14:textId="77777777" w:rsidR="00E86EDA" w:rsidRPr="00363764" w:rsidRDefault="00363764">
      <w:pPr>
        <w:ind w:firstLine="567"/>
      </w:pPr>
      <w:r>
        <w:t>После</w:t>
      </w:r>
      <w:r w:rsidRPr="00AF4613">
        <w:rPr>
          <w:lang w:val="en-US"/>
        </w:rPr>
        <w:t xml:space="preserve"> </w:t>
      </w:r>
      <w:r>
        <w:t>установки</w:t>
      </w:r>
      <w:r w:rsidRPr="00AF4613">
        <w:rPr>
          <w:lang w:val="en-US"/>
        </w:rPr>
        <w:t xml:space="preserve"> DevExpress VCL </w:t>
      </w:r>
      <w:r>
        <w:t>следует</w:t>
      </w:r>
      <w:r w:rsidRPr="00AF4613">
        <w:rPr>
          <w:lang w:val="en-US"/>
        </w:rPr>
        <w:t xml:space="preserve"> </w:t>
      </w:r>
      <w:r w:rsidRPr="00363764">
        <w:t>зайти</w:t>
      </w:r>
      <w:r w:rsidRPr="00AF4613">
        <w:rPr>
          <w:lang w:val="en-US"/>
        </w:rPr>
        <w:t xml:space="preserve"> </w:t>
      </w:r>
      <w:r>
        <w:t>в</w:t>
      </w:r>
      <w:r w:rsidRPr="00AF4613">
        <w:rPr>
          <w:lang w:val="en-US"/>
        </w:rPr>
        <w:t xml:space="preserve"> </w:t>
      </w:r>
      <w:r>
        <w:t>меню</w:t>
      </w:r>
      <w:r w:rsidRPr="00AF4613">
        <w:rPr>
          <w:lang w:val="en-US"/>
        </w:rPr>
        <w:t xml:space="preserve"> </w:t>
      </w:r>
      <w:r>
        <w:rPr>
          <w:lang w:val="en-US"/>
        </w:rPr>
        <w:t>Tools-&gt;Options-&gt;Environment…-&gt;C++ Options-&gt;Paths and Directories</w:t>
      </w:r>
      <w:r w:rsidRPr="00363764">
        <w:rPr>
          <w:lang w:val="en-US"/>
        </w:rPr>
        <w:t xml:space="preserve">. </w:t>
      </w:r>
      <w:r>
        <w:t>Скопировать</w:t>
      </w:r>
      <w:r w:rsidRPr="00363764">
        <w:t xml:space="preserve"> </w:t>
      </w:r>
      <w:r>
        <w:t>содержимое</w:t>
      </w:r>
      <w:r w:rsidRPr="00363764">
        <w:t xml:space="preserve"> </w:t>
      </w:r>
      <w:r>
        <w:t>поля</w:t>
      </w:r>
      <w:r w:rsidRPr="00363764">
        <w:t xml:space="preserve"> «</w:t>
      </w:r>
      <w:r>
        <w:rPr>
          <w:lang w:val="en-US"/>
        </w:rPr>
        <w:t>Brow</w:t>
      </w:r>
      <w:r w:rsidRPr="00363764">
        <w:rPr>
          <w:lang w:val="en-US"/>
        </w:rPr>
        <w:t>sing</w:t>
      </w:r>
      <w:r w:rsidRPr="00363764">
        <w:t xml:space="preserve"> </w:t>
      </w:r>
      <w:r>
        <w:rPr>
          <w:lang w:val="en-US"/>
        </w:rPr>
        <w:t>path</w:t>
      </w:r>
      <w:r w:rsidRPr="00FA4DE6">
        <w:t>:</w:t>
      </w:r>
      <w:r w:rsidRPr="00363764">
        <w:t xml:space="preserve">» </w:t>
      </w:r>
      <w:r>
        <w:t xml:space="preserve">в текстовый редактор. В текстовом редакторе удалить из строки все что не касается </w:t>
      </w:r>
      <w:r w:rsidRPr="00363764">
        <w:t>DevExpress</w:t>
      </w:r>
      <w:r>
        <w:t>.</w:t>
      </w:r>
      <w:r w:rsidR="00FA4DE6" w:rsidRPr="00FA4DE6">
        <w:t xml:space="preserve"> Сделать</w:t>
      </w:r>
      <w:r w:rsidR="00FA4DE6">
        <w:t xml:space="preserve"> копию получившейся строки.</w:t>
      </w:r>
      <w:r>
        <w:t xml:space="preserve"> В</w:t>
      </w:r>
      <w:r>
        <w:t>ы</w:t>
      </w:r>
      <w:r>
        <w:t>полнить поиск и замену слова «</w:t>
      </w:r>
      <w:r w:rsidRPr="00363764">
        <w:rPr>
          <w:lang w:val="en-US"/>
        </w:rPr>
        <w:t>Sources</w:t>
      </w:r>
      <w:r>
        <w:t>»</w:t>
      </w:r>
      <w:r w:rsidRPr="00363764">
        <w:t xml:space="preserve"> </w:t>
      </w:r>
      <w:r>
        <w:t xml:space="preserve">на </w:t>
      </w:r>
      <w:r w:rsidRPr="00363764">
        <w:t>слово</w:t>
      </w:r>
      <w:r>
        <w:t xml:space="preserve"> «</w:t>
      </w:r>
      <w:r w:rsidRPr="00363764">
        <w:t>Packages</w:t>
      </w:r>
      <w:r>
        <w:t>»</w:t>
      </w:r>
      <w:r w:rsidR="00FA4DE6">
        <w:t xml:space="preserve"> в одной копии строки</w:t>
      </w:r>
      <w:r>
        <w:t xml:space="preserve">. </w:t>
      </w:r>
      <w:r w:rsidR="00FA4DE6">
        <w:t>Объед</w:t>
      </w:r>
      <w:r w:rsidR="00FA4DE6">
        <w:t>и</w:t>
      </w:r>
      <w:r w:rsidR="00FA4DE6">
        <w:t xml:space="preserve">нить обе получившихся строки через «;» в одну строку. </w:t>
      </w:r>
      <w:r>
        <w:t>Получившуюся строку д</w:t>
      </w:r>
      <w:r>
        <w:t>о</w:t>
      </w:r>
      <w:r>
        <w:t>бавить к содержимому поля «</w:t>
      </w:r>
      <w:r>
        <w:rPr>
          <w:lang w:val="en-US"/>
        </w:rPr>
        <w:t>Library</w:t>
      </w:r>
      <w:r w:rsidRPr="00363764">
        <w:t xml:space="preserve"> </w:t>
      </w:r>
      <w:r>
        <w:rPr>
          <w:lang w:val="en-US"/>
        </w:rPr>
        <w:t>path</w:t>
      </w:r>
      <w:r w:rsidRPr="00363764">
        <w:t>:</w:t>
      </w:r>
      <w:r>
        <w:t>»</w:t>
      </w:r>
      <w:r w:rsidR="008058FC">
        <w:t xml:space="preserve"> с учетом правильной ра</w:t>
      </w:r>
      <w:r w:rsidR="008058FC">
        <w:t>с</w:t>
      </w:r>
      <w:r w:rsidR="008058FC">
        <w:t>становки «;».</w:t>
      </w:r>
    </w:p>
    <w:p w14:paraId="22F87309" w14:textId="77777777" w:rsidR="00E86EDA" w:rsidRPr="00363764" w:rsidRDefault="00E86EDA"/>
    <w:p w14:paraId="3061EE7F" w14:textId="77777777" w:rsidR="00E86EDA" w:rsidRPr="00363764" w:rsidRDefault="00E86EDA"/>
    <w:p w14:paraId="38075564" w14:textId="77777777" w:rsidR="00E86EDA" w:rsidRPr="00363764" w:rsidRDefault="00E86EDA"/>
    <w:p w14:paraId="0C63B7F5" w14:textId="77777777" w:rsidR="00E86EDA" w:rsidRDefault="00E86EDA" w:rsidP="0046159B">
      <w:pPr>
        <w:pStyle w:val="2"/>
      </w:pPr>
      <w:r>
        <w:t>Наиболее часто возникающие ошибки</w:t>
      </w:r>
    </w:p>
    <w:p w14:paraId="6894ECE5" w14:textId="77777777" w:rsidR="00E86EDA" w:rsidRDefault="00E86EDA">
      <w:pPr>
        <w:numPr>
          <w:ilvl w:val="0"/>
          <w:numId w:val="2"/>
        </w:numPr>
      </w:pPr>
      <w:r>
        <w:t>Использование '=' вместо '==' и наоборот.</w:t>
      </w:r>
    </w:p>
    <w:p w14:paraId="3451048E" w14:textId="77777777" w:rsidR="00E86EDA" w:rsidRDefault="00E86EDA">
      <w:pPr>
        <w:numPr>
          <w:ilvl w:val="0"/>
          <w:numId w:val="2"/>
        </w:numPr>
      </w:pPr>
      <w:r>
        <w:t>Отсутствие инициализации переменных.</w:t>
      </w:r>
    </w:p>
    <w:p w14:paraId="23287CA0" w14:textId="77777777" w:rsidR="00E86EDA" w:rsidRDefault="00E86EDA">
      <w:pPr>
        <w:numPr>
          <w:ilvl w:val="0"/>
          <w:numId w:val="2"/>
        </w:numPr>
      </w:pPr>
      <w:r>
        <w:t>Потеря единицы. Например, использование ‘&lt;=’ вместо ‘&lt;’ или наоборот.</w:t>
      </w:r>
    </w:p>
    <w:p w14:paraId="6341D313" w14:textId="77777777" w:rsidR="00E86EDA" w:rsidRDefault="00E86EDA">
      <w:pPr>
        <w:numPr>
          <w:ilvl w:val="0"/>
          <w:numId w:val="2"/>
        </w:numPr>
      </w:pPr>
      <w:r>
        <w:t>Выход за границу массива.</w:t>
      </w:r>
    </w:p>
    <w:p w14:paraId="6F4B6EA5" w14:textId="77777777" w:rsidR="00E86EDA" w:rsidRDefault="00E86EDA">
      <w:pPr>
        <w:numPr>
          <w:ilvl w:val="0"/>
          <w:numId w:val="2"/>
        </w:numPr>
      </w:pPr>
      <w:r>
        <w:t>Забывание выделить динамическую память. Забывание освободить выделенную память. Повторное освобождение уже освобожденной памяти.</w:t>
      </w:r>
    </w:p>
    <w:p w14:paraId="3BE09B9D" w14:textId="77777777" w:rsidR="00E86EDA" w:rsidRDefault="00E86EDA">
      <w:pPr>
        <w:numPr>
          <w:ilvl w:val="0"/>
          <w:numId w:val="2"/>
        </w:numPr>
      </w:pPr>
      <w:r>
        <w:rPr>
          <w:lang w:val="en-US"/>
        </w:rPr>
        <w:t>C</w:t>
      </w:r>
      <w:r>
        <w:t xml:space="preserve">++ </w:t>
      </w:r>
      <w:r>
        <w:rPr>
          <w:lang w:val="en-US"/>
        </w:rPr>
        <w:t>Builder</w:t>
      </w:r>
      <w:r>
        <w:t xml:space="preserve"> начиная с 6 версии не объединяет файлы .h и .cpp, если в h-файле не определена или неправильно определена защитная define-константа. Например, если файл называется irsmath.h, то define-константа должна быть </w:t>
      </w:r>
      <w:r>
        <w:rPr>
          <w:lang w:val="en-US"/>
        </w:rPr>
        <w:t>IRSMATHH</w:t>
      </w:r>
      <w:r>
        <w:t>.</w:t>
      </w:r>
    </w:p>
    <w:p w14:paraId="32BEB0A0" w14:textId="77777777" w:rsidR="00E86EDA" w:rsidRDefault="00E86EDA">
      <w:pPr>
        <w:numPr>
          <w:ilvl w:val="0"/>
          <w:numId w:val="2"/>
        </w:numPr>
      </w:pPr>
      <w:r>
        <w:t xml:space="preserve">В </w:t>
      </w:r>
      <w:r>
        <w:rPr>
          <w:lang w:val="en-US"/>
        </w:rPr>
        <w:t>C</w:t>
      </w:r>
      <w:r>
        <w:t xml:space="preserve">++ </w:t>
      </w:r>
      <w:r>
        <w:rPr>
          <w:lang w:val="en-US"/>
        </w:rPr>
        <w:t>Builder</w:t>
      </w:r>
      <w:r>
        <w:t xml:space="preserve"> предупреждение “</w:t>
      </w:r>
      <w:r>
        <w:rPr>
          <w:lang w:val="en-US"/>
        </w:rPr>
        <w:t>cannot</w:t>
      </w:r>
      <w:r>
        <w:t xml:space="preserve"> </w:t>
      </w:r>
      <w:r>
        <w:rPr>
          <w:lang w:val="en-US"/>
        </w:rPr>
        <w:t>create</w:t>
      </w:r>
      <w:r>
        <w:t xml:space="preserve"> </w:t>
      </w:r>
      <w:r>
        <w:rPr>
          <w:lang w:val="en-US"/>
        </w:rPr>
        <w:t>predcompiled</w:t>
      </w:r>
      <w:r>
        <w:t xml:space="preserve"> </w:t>
      </w:r>
      <w:r>
        <w:rPr>
          <w:lang w:val="en-US"/>
        </w:rPr>
        <w:t>headers</w:t>
      </w:r>
      <w:r>
        <w:t>” возникает, е</w:t>
      </w:r>
      <w:r>
        <w:t>с</w:t>
      </w:r>
      <w:r>
        <w:t xml:space="preserve">ли в </w:t>
      </w:r>
      <w:r>
        <w:rPr>
          <w:b/>
        </w:rPr>
        <w:t>.</w:t>
      </w:r>
      <w:r>
        <w:rPr>
          <w:b/>
          <w:lang w:val="en-US"/>
        </w:rPr>
        <w:t>cpp</w:t>
      </w:r>
      <w:r>
        <w:t xml:space="preserve"> файле использующем VCL нет строк в начале:</w:t>
      </w:r>
    </w:p>
    <w:p w14:paraId="588AB4C1" w14:textId="77777777" w:rsidR="00E86EDA" w:rsidRPr="00004A96" w:rsidRDefault="00E86EDA">
      <w:pPr>
        <w:ind w:left="567"/>
      </w:pPr>
      <w:r w:rsidRPr="00004A96">
        <w:t>#</w:t>
      </w:r>
      <w:r>
        <w:rPr>
          <w:lang w:val="en-US"/>
        </w:rPr>
        <w:t>include</w:t>
      </w:r>
      <w:r w:rsidRPr="00004A96">
        <w:t xml:space="preserve"> &lt;</w:t>
      </w:r>
      <w:r>
        <w:rPr>
          <w:lang w:val="en-US"/>
        </w:rPr>
        <w:t>vcl</w:t>
      </w:r>
      <w:r w:rsidRPr="00004A96">
        <w:t>.</w:t>
      </w:r>
      <w:r>
        <w:rPr>
          <w:lang w:val="en-US"/>
        </w:rPr>
        <w:t>h</w:t>
      </w:r>
      <w:r w:rsidRPr="00004A96">
        <w:t>&gt;</w:t>
      </w:r>
    </w:p>
    <w:p w14:paraId="5C4526A7" w14:textId="77777777" w:rsidR="00E86EDA" w:rsidRDefault="00E86EDA">
      <w:pPr>
        <w:ind w:left="567"/>
      </w:pPr>
      <w:r w:rsidRPr="00004A96">
        <w:t>#</w:t>
      </w:r>
      <w:r>
        <w:rPr>
          <w:lang w:val="en-US"/>
        </w:rPr>
        <w:t>pragma</w:t>
      </w:r>
      <w:r w:rsidRPr="00004A96">
        <w:t xml:space="preserve"> </w:t>
      </w:r>
      <w:r>
        <w:rPr>
          <w:lang w:val="en-US"/>
        </w:rPr>
        <w:t>hdrstop</w:t>
      </w:r>
    </w:p>
    <w:p w14:paraId="63E8CD00" w14:textId="77777777" w:rsidR="001153CC" w:rsidRPr="001153CC" w:rsidRDefault="001153CC" w:rsidP="001153CC">
      <w:r>
        <w:t xml:space="preserve">Также, возможно, в h-файле присутствует определение функции без спецификатора </w:t>
      </w:r>
      <w:r w:rsidRPr="002B192D">
        <w:rPr>
          <w:b/>
          <w:lang w:val="en-US"/>
        </w:rPr>
        <w:t>inline</w:t>
      </w:r>
      <w:r>
        <w:t>.</w:t>
      </w:r>
    </w:p>
    <w:p w14:paraId="750D6E43" w14:textId="77777777" w:rsidR="00E86EDA" w:rsidRDefault="00E86EDA">
      <w:pPr>
        <w:numPr>
          <w:ilvl w:val="0"/>
          <w:numId w:val="2"/>
        </w:numPr>
      </w:pPr>
      <w:r>
        <w:t xml:space="preserve">При передаче размера буфера С-строки </w:t>
      </w:r>
      <w:r>
        <w:rPr>
          <w:b/>
        </w:rPr>
        <w:t>char*</w:t>
      </w:r>
      <w:r>
        <w:t xml:space="preserve"> можно забыть о том, что он должен включать нуль-символ.</w:t>
      </w:r>
    </w:p>
    <w:p w14:paraId="1F4BE472" w14:textId="77777777" w:rsidR="00E86EDA" w:rsidRDefault="00E86EDA">
      <w:pPr>
        <w:numPr>
          <w:ilvl w:val="0"/>
          <w:numId w:val="2"/>
        </w:numPr>
      </w:pPr>
      <w:r>
        <w:t>При написании специализации шаблона функции в h-файле не забывайте пост</w:t>
      </w:r>
      <w:r>
        <w:t>а</w:t>
      </w:r>
      <w:r>
        <w:t>вить inline, если специализация по сути становится не шаблонной функцией. Тоже самое относится к функциям специализации класса, если они определены вне кла</w:t>
      </w:r>
      <w:r>
        <w:t>с</w:t>
      </w:r>
      <w:r>
        <w:t>са. В Builder все это может вызывать предупреждение “</w:t>
      </w:r>
      <w:r>
        <w:rPr>
          <w:lang w:val="en-US"/>
        </w:rPr>
        <w:t>cannot</w:t>
      </w:r>
      <w:r>
        <w:t xml:space="preserve"> </w:t>
      </w:r>
      <w:r>
        <w:rPr>
          <w:lang w:val="en-US"/>
        </w:rPr>
        <w:t>create</w:t>
      </w:r>
      <w:r>
        <w:t xml:space="preserve"> </w:t>
      </w:r>
      <w:r>
        <w:rPr>
          <w:lang w:val="en-US"/>
        </w:rPr>
        <w:t>predcompiled</w:t>
      </w:r>
      <w:r>
        <w:t xml:space="preserve"> </w:t>
      </w:r>
      <w:r>
        <w:rPr>
          <w:lang w:val="en-US"/>
        </w:rPr>
        <w:t>headers</w:t>
      </w:r>
      <w:r>
        <w:t>” совершенно не в том месте где это подобная функция написана неправил</w:t>
      </w:r>
      <w:r>
        <w:t>ь</w:t>
      </w:r>
      <w:r>
        <w:t>но. Например:</w:t>
      </w:r>
    </w:p>
    <w:p w14:paraId="3D87B6AA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template &lt;class T&gt;</w:t>
      </w:r>
    </w:p>
    <w:p w14:paraId="1A777C04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const char* type_to_string()</w:t>
      </w:r>
    </w:p>
    <w:p w14:paraId="74DD5A46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{</w:t>
      </w:r>
    </w:p>
    <w:p w14:paraId="6ADD31CD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 xml:space="preserve">  return "unknown";</w:t>
      </w:r>
    </w:p>
    <w:p w14:paraId="42CC87C6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}</w:t>
      </w:r>
    </w:p>
    <w:p w14:paraId="3B818BF9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template &lt;&gt;</w:t>
      </w:r>
    </w:p>
    <w:p w14:paraId="73E3AF83" w14:textId="77777777" w:rsidR="00E86EDA" w:rsidRDefault="00E86EDA">
      <w:pPr>
        <w:ind w:left="567"/>
        <w:rPr>
          <w:rFonts w:ascii="Lucida Console" w:hAnsi="Lucida Console"/>
          <w:sz w:val="20"/>
          <w:lang w:val="en-US"/>
        </w:rPr>
      </w:pPr>
      <w:r>
        <w:rPr>
          <w:rFonts w:ascii="Lucida Console" w:hAnsi="Lucida Console"/>
          <w:sz w:val="20"/>
          <w:lang w:val="en-US"/>
        </w:rPr>
        <w:t>inline const char* type_to_string&lt;float&gt;()</w:t>
      </w:r>
    </w:p>
    <w:p w14:paraId="00D12F8D" w14:textId="77777777" w:rsidR="00E86EDA" w:rsidRDefault="00E86EDA">
      <w:pPr>
        <w:ind w:left="567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{</w:t>
      </w:r>
    </w:p>
    <w:p w14:paraId="7419EA8B" w14:textId="77777777" w:rsidR="00E86EDA" w:rsidRDefault="00E86EDA">
      <w:pPr>
        <w:ind w:left="567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 xml:space="preserve">  return "float";</w:t>
      </w:r>
    </w:p>
    <w:p w14:paraId="2147CACA" w14:textId="77777777" w:rsidR="00E86EDA" w:rsidRDefault="00E86EDA">
      <w:pPr>
        <w:ind w:left="567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}</w:t>
      </w:r>
    </w:p>
    <w:p w14:paraId="5A3B62CD" w14:textId="77777777" w:rsidR="00E86EDA" w:rsidRDefault="00E86EDA">
      <w:pPr>
        <w:numPr>
          <w:ilvl w:val="0"/>
          <w:numId w:val="2"/>
        </w:numPr>
      </w:pPr>
      <w:r>
        <w:t>При добавлении дополнительных ключевых слов (</w:t>
      </w:r>
      <w:r>
        <w:rPr>
          <w:b/>
          <w:lang w:val="en-US"/>
        </w:rPr>
        <w:t>inline</w:t>
      </w:r>
      <w:r w:rsidRPr="00282832">
        <w:t xml:space="preserve">, </w:t>
      </w:r>
      <w:r>
        <w:rPr>
          <w:b/>
          <w:lang w:val="en-US"/>
        </w:rPr>
        <w:t>virtual</w:t>
      </w:r>
      <w:r>
        <w:t>)</w:t>
      </w:r>
      <w:r w:rsidRPr="00282832">
        <w:t xml:space="preserve"> </w:t>
      </w:r>
      <w:r>
        <w:t>к описанию функции легко забыть указать тип возвращаемого значения.</w:t>
      </w:r>
    </w:p>
    <w:p w14:paraId="334A2DE3" w14:textId="77777777" w:rsidR="00E86EDA" w:rsidRDefault="00E86EDA">
      <w:pPr>
        <w:numPr>
          <w:ilvl w:val="0"/>
          <w:numId w:val="2"/>
        </w:numPr>
      </w:pPr>
      <w:r>
        <w:rPr>
          <w:b/>
          <w:lang w:val="en-US"/>
        </w:rPr>
        <w:t>auto</w:t>
      </w:r>
      <w:r w:rsidRPr="00282832">
        <w:rPr>
          <w:b/>
        </w:rPr>
        <w:t>_</w:t>
      </w:r>
      <w:r>
        <w:rPr>
          <w:b/>
          <w:lang w:val="en-US"/>
        </w:rPr>
        <w:t>ptr</w:t>
      </w:r>
      <w:r w:rsidRPr="00282832">
        <w:t xml:space="preserve"> </w:t>
      </w:r>
      <w:r>
        <w:t>нельзя использовать в качестве объекта контейнера стандартной библи</w:t>
      </w:r>
      <w:r>
        <w:t>о</w:t>
      </w:r>
      <w:r>
        <w:t xml:space="preserve">теки, в частности контейнера vector. Объявление типа: </w:t>
      </w:r>
    </w:p>
    <w:p w14:paraId="3FCF2805" w14:textId="77777777" w:rsidR="00E86EDA" w:rsidRDefault="00E86EDA">
      <w:pPr>
        <w:ind w:left="567"/>
        <w:rPr>
          <w:lang w:val="en-US"/>
        </w:rPr>
      </w:pPr>
      <w:r>
        <w:rPr>
          <w:lang w:val="en-US"/>
        </w:rPr>
        <w:t>vector&lt;</w:t>
      </w:r>
      <w:r>
        <w:rPr>
          <w:b/>
          <w:lang w:val="en-US"/>
        </w:rPr>
        <w:t>auto_ptr</w:t>
      </w:r>
      <w:r>
        <w:rPr>
          <w:lang w:val="en-US"/>
        </w:rPr>
        <w:t>&lt;my_object_t&gt; &gt;</w:t>
      </w:r>
      <w:r w:rsidRPr="00282832">
        <w:rPr>
          <w:lang w:val="en-US"/>
        </w:rPr>
        <w:t xml:space="preserve"> obj</w:t>
      </w:r>
      <w:r>
        <w:rPr>
          <w:lang w:val="en-US"/>
        </w:rPr>
        <w:t>_vec;</w:t>
      </w:r>
    </w:p>
    <w:p w14:paraId="093F1765" w14:textId="77777777" w:rsidR="00E86EDA" w:rsidRDefault="00E86EDA">
      <w:r>
        <w:t xml:space="preserve">— </w:t>
      </w:r>
      <w:r>
        <w:rPr>
          <w:caps/>
        </w:rPr>
        <w:t>недопустимо</w:t>
      </w:r>
      <w:r>
        <w:t>!</w:t>
      </w:r>
    </w:p>
    <w:p w14:paraId="54712D6B" w14:textId="77777777" w:rsidR="001C38AB" w:rsidRDefault="001C38AB">
      <w:pPr>
        <w:numPr>
          <w:ilvl w:val="0"/>
          <w:numId w:val="2"/>
        </w:numPr>
      </w:pPr>
      <w:r>
        <w:t xml:space="preserve">При взятии типа из шаблона необходимо ставить ключевое слово </w:t>
      </w:r>
      <w:r w:rsidRPr="001170ED">
        <w:rPr>
          <w:b/>
        </w:rPr>
        <w:t>typename</w:t>
      </w:r>
      <w:r w:rsidR="001170ED" w:rsidRPr="001170ED">
        <w:t xml:space="preserve">. </w:t>
      </w:r>
      <w:r w:rsidR="001170ED">
        <w:t>Например:</w:t>
      </w:r>
    </w:p>
    <w:p w14:paraId="14E856C3" w14:textId="77777777" w:rsidR="00E86EDA" w:rsidRDefault="00C140D5" w:rsidP="00C140D5">
      <w:pPr>
        <w:ind w:left="567"/>
        <w:rPr>
          <w:lang w:val="en-US"/>
        </w:rPr>
      </w:pPr>
      <w:r w:rsidRPr="00C140D5">
        <w:rPr>
          <w:b/>
          <w:lang w:val="en-US"/>
        </w:rPr>
        <w:t>typename</w:t>
      </w:r>
      <w:r>
        <w:rPr>
          <w:lang w:val="en-US"/>
        </w:rPr>
        <w:t xml:space="preserve"> </w:t>
      </w:r>
      <w:r w:rsidRPr="00C140D5">
        <w:rPr>
          <w:lang w:val="en-US"/>
        </w:rPr>
        <w:t>map&lt;T, K&gt;::const_iterator</w:t>
      </w:r>
      <w:r>
        <w:rPr>
          <w:lang w:val="en-US"/>
        </w:rPr>
        <w:t xml:space="preserve"> it = map_container.begin();</w:t>
      </w:r>
    </w:p>
    <w:p w14:paraId="3055381B" w14:textId="77777777" w:rsidR="000D4B04" w:rsidRPr="00C72D7C" w:rsidRDefault="000D4B04" w:rsidP="000D4B04">
      <w:r w:rsidRPr="000D4B04">
        <w:lastRenderedPageBreak/>
        <w:t xml:space="preserve">В </w:t>
      </w:r>
      <w:r w:rsidRPr="000D4B04">
        <w:rPr>
          <w:lang w:val="en-US"/>
        </w:rPr>
        <w:t>Watcom</w:t>
      </w:r>
      <w:r w:rsidRPr="000D4B04">
        <w:t xml:space="preserve"> при этом появляется сообщение </w:t>
      </w:r>
      <w:r>
        <w:t>типа</w:t>
      </w:r>
      <w:r w:rsidRPr="000D4B04">
        <w:t>: «</w:t>
      </w:r>
      <w:r w:rsidRPr="000D4B04">
        <w:rPr>
          <w:lang w:val="en-US"/>
        </w:rPr>
        <w:t>symbol</w:t>
      </w:r>
      <w:r w:rsidRPr="00C72D7C">
        <w:t xml:space="preserve"> '</w:t>
      </w:r>
      <w:r w:rsidRPr="000D4B04">
        <w:rPr>
          <w:lang w:val="en-US"/>
        </w:rPr>
        <w:t>Type</w:t>
      </w:r>
      <w:r w:rsidRPr="00C72D7C">
        <w:t xml:space="preserve">' </w:t>
      </w:r>
      <w:r w:rsidRPr="000D4B04">
        <w:rPr>
          <w:lang w:val="en-US"/>
        </w:rPr>
        <w:t>has</w:t>
      </w:r>
      <w:r w:rsidRPr="00C72D7C">
        <w:t xml:space="preserve"> </w:t>
      </w:r>
      <w:r w:rsidRPr="000D4B04">
        <w:rPr>
          <w:lang w:val="en-US"/>
        </w:rPr>
        <w:t>not</w:t>
      </w:r>
      <w:r w:rsidRPr="00C72D7C">
        <w:t xml:space="preserve"> </w:t>
      </w:r>
      <w:r w:rsidRPr="000D4B04">
        <w:rPr>
          <w:lang w:val="en-US"/>
        </w:rPr>
        <w:t>been</w:t>
      </w:r>
      <w:r w:rsidRPr="00C72D7C">
        <w:t xml:space="preserve"> </w:t>
      </w:r>
      <w:r w:rsidRPr="000D4B04">
        <w:rPr>
          <w:lang w:val="en-US"/>
        </w:rPr>
        <w:t>declared</w:t>
      </w:r>
      <w:r>
        <w:t>»</w:t>
      </w:r>
      <w:r w:rsidR="00C72D7C" w:rsidRPr="00C72D7C">
        <w:t xml:space="preserve"> для контейнеров стандартной </w:t>
      </w:r>
      <w:r w:rsidR="00C72D7C">
        <w:t>библиотеки.</w:t>
      </w:r>
    </w:p>
    <w:p w14:paraId="50561F4D" w14:textId="77777777" w:rsidR="00BB4402" w:rsidRPr="00BB4402" w:rsidRDefault="00BB4402" w:rsidP="00BB4402">
      <w:pPr>
        <w:numPr>
          <w:ilvl w:val="0"/>
          <w:numId w:val="2"/>
        </w:numPr>
      </w:pPr>
      <w:r>
        <w:t xml:space="preserve">В ОС </w:t>
      </w:r>
      <w:r>
        <w:rPr>
          <w:lang w:val="en-US"/>
        </w:rPr>
        <w:t>Windows</w:t>
      </w:r>
      <w:r w:rsidRPr="00BB4402">
        <w:t xml:space="preserve">, при использовании сокетов необходимо различать константы </w:t>
      </w:r>
    </w:p>
    <w:p w14:paraId="12FBAF5B" w14:textId="77777777" w:rsidR="00BB4402" w:rsidRPr="00BB4402" w:rsidRDefault="00BB4402" w:rsidP="00BB4402">
      <w:r>
        <w:rPr>
          <w:lang w:val="en-US"/>
        </w:rPr>
        <w:t>INVALID</w:t>
      </w:r>
      <w:r w:rsidRPr="00BB4402">
        <w:rPr>
          <w:lang w:val="en-US"/>
        </w:rPr>
        <w:t>_</w:t>
      </w:r>
      <w:r>
        <w:rPr>
          <w:lang w:val="en-US"/>
        </w:rPr>
        <w:t>SOCKET</w:t>
      </w:r>
      <w:r w:rsidRPr="00BB4402">
        <w:rPr>
          <w:lang w:val="en-US"/>
        </w:rPr>
        <w:t xml:space="preserve"> </w:t>
      </w:r>
      <w:r>
        <w:t>и</w:t>
      </w:r>
      <w:r w:rsidRPr="00BB4402">
        <w:rPr>
          <w:lang w:val="en-US"/>
        </w:rPr>
        <w:t xml:space="preserve"> </w:t>
      </w:r>
      <w:r>
        <w:rPr>
          <w:lang w:val="en-US"/>
        </w:rPr>
        <w:t>SOCKET</w:t>
      </w:r>
      <w:r w:rsidRPr="00BB4402">
        <w:rPr>
          <w:lang w:val="en-US"/>
        </w:rPr>
        <w:t>_</w:t>
      </w:r>
      <w:r>
        <w:rPr>
          <w:lang w:val="en-US"/>
        </w:rPr>
        <w:t>ERROR</w:t>
      </w:r>
      <w:r w:rsidRPr="00BB4402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Например, результат функции </w:t>
      </w:r>
      <w:r>
        <w:rPr>
          <w:lang w:val="en-US"/>
        </w:rPr>
        <w:t>socket</w:t>
      </w:r>
      <w:r>
        <w:t xml:space="preserve"> нео</w:t>
      </w:r>
      <w:r>
        <w:t>б</w:t>
      </w:r>
      <w:r>
        <w:t xml:space="preserve">ходимо сравнивать с </w:t>
      </w:r>
      <w:r>
        <w:rPr>
          <w:lang w:val="en-US"/>
        </w:rPr>
        <w:t>INVALID</w:t>
      </w:r>
      <w:r w:rsidRPr="00BB4402">
        <w:t>_</w:t>
      </w:r>
      <w:r>
        <w:rPr>
          <w:lang w:val="en-US"/>
        </w:rPr>
        <w:t>SOCKET</w:t>
      </w:r>
      <w:r>
        <w:t>, а результат функций</w:t>
      </w:r>
      <w:r w:rsidRPr="00BB4402">
        <w:t>:</w:t>
      </w:r>
      <w:r>
        <w:t xml:space="preserve"> </w:t>
      </w:r>
      <w:r>
        <w:rPr>
          <w:lang w:val="en-US"/>
        </w:rPr>
        <w:t>send</w:t>
      </w:r>
      <w:r w:rsidRPr="00BB4402">
        <w:t xml:space="preserve">, </w:t>
      </w:r>
      <w:r>
        <w:rPr>
          <w:lang w:val="en-US"/>
        </w:rPr>
        <w:t>recv</w:t>
      </w:r>
      <w:r>
        <w:t xml:space="preserve"> и</w:t>
      </w:r>
      <w:r w:rsidRPr="00BB4402">
        <w:t xml:space="preserve"> </w:t>
      </w:r>
      <w:r>
        <w:rPr>
          <w:lang w:val="en-US"/>
        </w:rPr>
        <w:t>select</w:t>
      </w:r>
      <w:r w:rsidRPr="00BB4402">
        <w:t xml:space="preserve"> </w:t>
      </w:r>
      <w:r>
        <w:t xml:space="preserve">необходимо сравнивать с </w:t>
      </w:r>
      <w:r>
        <w:rPr>
          <w:lang w:val="en-US"/>
        </w:rPr>
        <w:t>SOCKET</w:t>
      </w:r>
      <w:r w:rsidRPr="00BB4402">
        <w:t>_</w:t>
      </w:r>
      <w:r>
        <w:rPr>
          <w:lang w:val="en-US"/>
        </w:rPr>
        <w:t>ERROR</w:t>
      </w:r>
      <w:r>
        <w:t>.</w:t>
      </w:r>
    </w:p>
    <w:p w14:paraId="5C82FC7D" w14:textId="77777777" w:rsidR="00C140D5" w:rsidRDefault="00E0199A" w:rsidP="0046159B">
      <w:pPr>
        <w:pStyle w:val="2"/>
        <w:rPr>
          <w:lang w:val="en-US"/>
        </w:rPr>
      </w:pPr>
      <w:r w:rsidRPr="001B4958">
        <w:rPr>
          <w:lang w:val="en-US"/>
        </w:rPr>
        <w:t>Работа с клонами J-Link</w:t>
      </w:r>
    </w:p>
    <w:p w14:paraId="281D3DB9" w14:textId="77777777" w:rsidR="001B4958" w:rsidRPr="001B4958" w:rsidRDefault="001B4958">
      <w:pPr>
        <w:rPr>
          <w:b/>
          <w:lang w:val="en-US"/>
        </w:rPr>
      </w:pPr>
    </w:p>
    <w:p w14:paraId="04D5B4C8" w14:textId="77777777" w:rsidR="001B4958" w:rsidRDefault="00E0199A">
      <w:r>
        <w:t xml:space="preserve">Для работы с </w:t>
      </w:r>
      <w:r>
        <w:rPr>
          <w:lang w:val="en-US"/>
        </w:rPr>
        <w:t>J</w:t>
      </w:r>
      <w:r w:rsidRPr="00E0199A">
        <w:t>-</w:t>
      </w:r>
      <w:r>
        <w:rPr>
          <w:lang w:val="en-US"/>
        </w:rPr>
        <w:t>Link</w:t>
      </w:r>
      <w:r w:rsidRPr="00E0199A">
        <w:t xml:space="preserve"> </w:t>
      </w:r>
      <w:r>
        <w:rPr>
          <w:lang w:val="en-US"/>
        </w:rPr>
        <w:t>v</w:t>
      </w:r>
      <w:r w:rsidRPr="00E0199A">
        <w:t xml:space="preserve">10 </w:t>
      </w:r>
      <w:r>
        <w:t xml:space="preserve">требуется версия ПО </w:t>
      </w:r>
      <w:r>
        <w:rPr>
          <w:lang w:val="en-US"/>
        </w:rPr>
        <w:t>Segger</w:t>
      </w:r>
      <w:r w:rsidRPr="00E0199A">
        <w:t xml:space="preserve"> </w:t>
      </w:r>
      <w:r>
        <w:rPr>
          <w:lang w:val="en-US"/>
        </w:rPr>
        <w:t>v</w:t>
      </w:r>
      <w:r w:rsidRPr="00E0199A">
        <w:t>5.12.</w:t>
      </w:r>
    </w:p>
    <w:p w14:paraId="15851694" w14:textId="77777777" w:rsidR="001B4958" w:rsidRDefault="001B4958"/>
    <w:p w14:paraId="2DBFEEE7" w14:textId="77777777" w:rsidR="00E0199A" w:rsidRDefault="00E0199A" w:rsidP="004401C2">
      <w:pPr>
        <w:jc w:val="left"/>
      </w:pPr>
      <w:r>
        <w:t>Чтобы</w:t>
      </w:r>
      <w:r w:rsidRPr="00E0199A">
        <w:t xml:space="preserve"> </w:t>
      </w:r>
      <w:r>
        <w:t>внедрить его</w:t>
      </w:r>
      <w:r w:rsidRPr="00E0199A">
        <w:t xml:space="preserve"> </w:t>
      </w:r>
      <w:r>
        <w:t>в</w:t>
      </w:r>
      <w:r w:rsidRPr="00E0199A">
        <w:t xml:space="preserve"> </w:t>
      </w:r>
      <w:r>
        <w:rPr>
          <w:lang w:val="en-US"/>
        </w:rPr>
        <w:t>IAR</w:t>
      </w:r>
      <w:r w:rsidRPr="00E0199A">
        <w:t xml:space="preserve"> (</w:t>
      </w:r>
      <w:r>
        <w:rPr>
          <w:lang w:val="en-US"/>
        </w:rPr>
        <w:t>v</w:t>
      </w:r>
      <w:r w:rsidRPr="00E0199A">
        <w:t>8.22)</w:t>
      </w:r>
      <w:r>
        <w:t>,</w:t>
      </w:r>
      <w:r w:rsidRPr="00E0199A">
        <w:t xml:space="preserve"> </w:t>
      </w:r>
      <w:r>
        <w:t>нужно</w:t>
      </w:r>
      <w:r w:rsidRPr="00E0199A">
        <w:t xml:space="preserve"> </w:t>
      </w:r>
      <w:r>
        <w:t>в</w:t>
      </w:r>
      <w:r w:rsidRPr="00E0199A">
        <w:t xml:space="preserve"> </w:t>
      </w:r>
      <w:r w:rsidRPr="00E0199A">
        <w:rPr>
          <w:lang w:val="en-US"/>
        </w:rPr>
        <w:t>C</w:t>
      </w:r>
      <w:r w:rsidRPr="00E0199A">
        <w:t>:\</w:t>
      </w:r>
      <w:r w:rsidRPr="00E0199A">
        <w:rPr>
          <w:lang w:val="en-US"/>
        </w:rPr>
        <w:t>Program</w:t>
      </w:r>
      <w:r w:rsidRPr="00E0199A">
        <w:t xml:space="preserve"> </w:t>
      </w:r>
      <w:r w:rsidRPr="00E0199A">
        <w:rPr>
          <w:lang w:val="en-US"/>
        </w:rPr>
        <w:t>Files</w:t>
      </w:r>
      <w:r w:rsidRPr="00E0199A">
        <w:t xml:space="preserve"> (</w:t>
      </w:r>
      <w:r w:rsidRPr="00E0199A">
        <w:rPr>
          <w:lang w:val="en-US"/>
        </w:rPr>
        <w:t>x</w:t>
      </w:r>
      <w:r w:rsidRPr="00E0199A">
        <w:t>86)\</w:t>
      </w:r>
      <w:r w:rsidRPr="00E0199A">
        <w:rPr>
          <w:lang w:val="en-US"/>
        </w:rPr>
        <w:t>IAR</w:t>
      </w:r>
      <w:r w:rsidRPr="00E0199A">
        <w:t xml:space="preserve"> </w:t>
      </w:r>
      <w:r w:rsidRPr="00E0199A">
        <w:rPr>
          <w:lang w:val="en-US"/>
        </w:rPr>
        <w:t>Systems</w:t>
      </w:r>
      <w:r w:rsidRPr="00E0199A">
        <w:t>\</w:t>
      </w:r>
      <w:r w:rsidRPr="00E0199A">
        <w:rPr>
          <w:lang w:val="en-US"/>
        </w:rPr>
        <w:t>Embedded</w:t>
      </w:r>
      <w:r w:rsidRPr="00E0199A">
        <w:t xml:space="preserve"> </w:t>
      </w:r>
      <w:r w:rsidRPr="00E0199A">
        <w:rPr>
          <w:lang w:val="en-US"/>
        </w:rPr>
        <w:t>Workbench</w:t>
      </w:r>
      <w:r w:rsidRPr="00E0199A">
        <w:t xml:space="preserve"> 8.0\</w:t>
      </w:r>
      <w:r w:rsidRPr="00E0199A">
        <w:rPr>
          <w:lang w:val="en-US"/>
        </w:rPr>
        <w:t>arm</w:t>
      </w:r>
      <w:r w:rsidRPr="00E0199A">
        <w:t>\</w:t>
      </w:r>
      <w:r w:rsidRPr="00E0199A">
        <w:rPr>
          <w:lang w:val="en-US"/>
        </w:rPr>
        <w:t>bin</w:t>
      </w:r>
      <w:r w:rsidRPr="00E0199A">
        <w:t xml:space="preserve"> </w:t>
      </w:r>
      <w:r>
        <w:t>заменить</w:t>
      </w:r>
      <w:r w:rsidRPr="00E0199A">
        <w:t xml:space="preserve"> </w:t>
      </w:r>
      <w:r>
        <w:t>файлы</w:t>
      </w:r>
      <w:r w:rsidRPr="00E0199A">
        <w:t xml:space="preserve"> </w:t>
      </w:r>
      <w:r>
        <w:rPr>
          <w:lang w:val="en-US"/>
        </w:rPr>
        <w:t>jlink</w:t>
      </w:r>
      <w:r w:rsidRPr="00E0199A">
        <w:t>*.</w:t>
      </w:r>
      <w:r>
        <w:rPr>
          <w:lang w:val="en-US"/>
        </w:rPr>
        <w:t>exe</w:t>
      </w:r>
      <w:r w:rsidRPr="00E0199A">
        <w:t xml:space="preserve"> </w:t>
      </w:r>
      <w:r>
        <w:t xml:space="preserve">и </w:t>
      </w:r>
      <w:r>
        <w:rPr>
          <w:lang w:val="en-US"/>
        </w:rPr>
        <w:t>jlink</w:t>
      </w:r>
      <w:r w:rsidRPr="00E0199A">
        <w:t>*.</w:t>
      </w:r>
      <w:r>
        <w:rPr>
          <w:lang w:val="en-US"/>
        </w:rPr>
        <w:t>dll</w:t>
      </w:r>
      <w:r w:rsidRPr="00E0199A">
        <w:t xml:space="preserve"> </w:t>
      </w:r>
      <w:r>
        <w:t xml:space="preserve">на файлы из архива </w:t>
      </w:r>
      <w:r w:rsidRPr="00E0199A">
        <w:t>JLink_V5_12.exe</w:t>
      </w:r>
      <w:r>
        <w:t xml:space="preserve"> (</w:t>
      </w:r>
      <w:r w:rsidR="005F72B5">
        <w:t>6</w:t>
      </w:r>
      <w:r>
        <w:t xml:space="preserve"> файлов).</w:t>
      </w:r>
    </w:p>
    <w:p w14:paraId="373CE42B" w14:textId="3E489BEA" w:rsidR="000B583B" w:rsidRDefault="00131F8F" w:rsidP="004401C2">
      <w:pPr>
        <w:jc w:val="left"/>
      </w:pPr>
      <w:r w:rsidRPr="00D14CA0">
        <w:rPr>
          <w:noProof/>
        </w:rPr>
        <w:drawing>
          <wp:inline distT="0" distB="0" distL="0" distR="0" wp14:anchorId="5ED7C1CF" wp14:editId="114C7C48">
            <wp:extent cx="6086475" cy="17526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0DB4" w14:textId="77777777" w:rsidR="00C41B9E" w:rsidRDefault="00C41B9E"/>
    <w:p w14:paraId="3ABC8231" w14:textId="77777777" w:rsidR="00C41B9E" w:rsidRDefault="00C41B9E" w:rsidP="004401C2">
      <w:pPr>
        <w:jc w:val="left"/>
      </w:pPr>
      <w:r>
        <w:t>Архив</w:t>
      </w:r>
      <w:r w:rsidRPr="00C41B9E">
        <w:t xml:space="preserve"> </w:t>
      </w:r>
      <w:r>
        <w:rPr>
          <w:lang w:val="en-US"/>
        </w:rPr>
        <w:t>JLink</w:t>
      </w:r>
      <w:r w:rsidRPr="00C41B9E">
        <w:t>_</w:t>
      </w:r>
      <w:r>
        <w:rPr>
          <w:lang w:val="en-US"/>
        </w:rPr>
        <w:t>V</w:t>
      </w:r>
      <w:r w:rsidRPr="00C41B9E">
        <w:t>5_12.</w:t>
      </w:r>
      <w:r>
        <w:rPr>
          <w:lang w:val="en-US"/>
        </w:rPr>
        <w:t>exe</w:t>
      </w:r>
      <w:r w:rsidRPr="00C41B9E">
        <w:t xml:space="preserve"> </w:t>
      </w:r>
      <w:r>
        <w:t>находится</w:t>
      </w:r>
      <w:r w:rsidRPr="00C41B9E">
        <w:t xml:space="preserve"> </w:t>
      </w:r>
      <w:r>
        <w:t>в</w:t>
      </w:r>
      <w:r w:rsidRPr="00C41B9E">
        <w:t xml:space="preserve"> </w:t>
      </w:r>
      <w:hyperlink r:id="rId26" w:history="1">
        <w:r w:rsidRPr="00C41B9E">
          <w:rPr>
            <w:rStyle w:val="aa"/>
          </w:rPr>
          <w:t>\\</w:t>
        </w:r>
        <w:r w:rsidRPr="005912FD">
          <w:rPr>
            <w:rStyle w:val="aa"/>
            <w:lang w:val="en-US"/>
          </w:rPr>
          <w:t>box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Distrib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SOFT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Compilers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J</w:t>
        </w:r>
        <w:r w:rsidRPr="00C41B9E">
          <w:rPr>
            <w:rStyle w:val="aa"/>
          </w:rPr>
          <w:t>-</w:t>
        </w:r>
        <w:r w:rsidRPr="005912FD">
          <w:rPr>
            <w:rStyle w:val="aa"/>
            <w:lang w:val="en-US"/>
          </w:rPr>
          <w:t>Link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other</w:t>
        </w:r>
        <w:r w:rsidRPr="00C41B9E">
          <w:rPr>
            <w:rStyle w:val="aa"/>
          </w:rPr>
          <w:t>\</w:t>
        </w:r>
        <w:r w:rsidRPr="005912FD">
          <w:rPr>
            <w:rStyle w:val="aa"/>
            <w:lang w:val="en-US"/>
          </w:rPr>
          <w:t>JLink</w:t>
        </w:r>
        <w:r w:rsidRPr="00C41B9E">
          <w:rPr>
            <w:rStyle w:val="aa"/>
          </w:rPr>
          <w:t>_</w:t>
        </w:r>
        <w:r w:rsidRPr="005912FD">
          <w:rPr>
            <w:rStyle w:val="aa"/>
            <w:lang w:val="en-US"/>
          </w:rPr>
          <w:t>V</w:t>
        </w:r>
        <w:r w:rsidRPr="00C41B9E">
          <w:rPr>
            <w:rStyle w:val="aa"/>
          </w:rPr>
          <w:t>5_12.</w:t>
        </w:r>
        <w:r w:rsidRPr="005912FD">
          <w:rPr>
            <w:rStyle w:val="aa"/>
            <w:lang w:val="en-US"/>
          </w:rPr>
          <w:t>exe</w:t>
        </w:r>
      </w:hyperlink>
      <w:r w:rsidRPr="00C41B9E">
        <w:t xml:space="preserve">, </w:t>
      </w:r>
      <w:r>
        <w:t>и</w:t>
      </w:r>
      <w:r w:rsidRPr="00C41B9E">
        <w:t xml:space="preserve"> </w:t>
      </w:r>
      <w:r>
        <w:t>открывается с помощью 7-</w:t>
      </w:r>
      <w:r>
        <w:rPr>
          <w:lang w:val="en-US"/>
        </w:rPr>
        <w:t>zip</w:t>
      </w:r>
      <w:r>
        <w:t xml:space="preserve">. Устанавливать через запуск </w:t>
      </w:r>
      <w:r>
        <w:rPr>
          <w:lang w:val="en-US"/>
        </w:rPr>
        <w:t>exe-</w:t>
      </w:r>
      <w:r>
        <w:t>файла необязательно.</w:t>
      </w:r>
    </w:p>
    <w:p w14:paraId="6CDB566F" w14:textId="77777777" w:rsidR="004401C2" w:rsidRDefault="004401C2"/>
    <w:p w14:paraId="358FC8DA" w14:textId="77777777" w:rsidR="004401C2" w:rsidRPr="004401C2" w:rsidRDefault="004401C2">
      <w:r>
        <w:t xml:space="preserve">Старые файлы из папки </w:t>
      </w:r>
      <w:r>
        <w:rPr>
          <w:lang w:val="en-US"/>
        </w:rPr>
        <w:t>IAR</w:t>
      </w:r>
      <w:r w:rsidRPr="004401C2">
        <w:t xml:space="preserve"> </w:t>
      </w:r>
      <w:r>
        <w:t>можно прибрать, но вообще они не нужны.</w:t>
      </w:r>
    </w:p>
    <w:p w14:paraId="681915A8" w14:textId="77777777" w:rsidR="00C140D5" w:rsidRPr="00C41B9E" w:rsidRDefault="00C140D5"/>
    <w:p w14:paraId="2560AC4B" w14:textId="77777777" w:rsidR="001B4958" w:rsidRDefault="001B4958">
      <w:r>
        <w:t>Проверено на китайском клоне</w:t>
      </w:r>
    </w:p>
    <w:p w14:paraId="08BE800F" w14:textId="77777777" w:rsidR="00E86EDA" w:rsidRPr="00E0199A" w:rsidRDefault="001B4958">
      <w:hyperlink r:id="rId27" w:tgtFrame="_blank" w:history="1">
        <w:r>
          <w:rPr>
            <w:rStyle w:val="aa"/>
            <w:rFonts w:ascii="Courier New" w:hAnsi="Courier New" w:cs="Courier New"/>
            <w:color w:val="2B73D2"/>
            <w:sz w:val="21"/>
            <w:szCs w:val="21"/>
            <w:shd w:val="clear" w:color="auto" w:fill="FFFFFF"/>
          </w:rPr>
          <w:t>https://aliexpress.ru/item/32974951095.html?spm=a2g0o.productlist.0.0.5daf3562uh3BlS&amp;algo_pvid=e30c6d64-b863-426f-9dfa-fe3aa0b67cb4&amp;algo_expid=e30c6d64-b863-426f-9dfa-fe3aa0b67cb4-10&amp;btsid=0b8b035916133894934978386e112f&amp;ws_ab_test=searchweb0_0,searchweb201602_,searchweb201603_&amp;sku_id=12000016695113937</w:t>
        </w:r>
      </w:hyperlink>
    </w:p>
    <w:p w14:paraId="0F436584" w14:textId="1601D4DC" w:rsidR="000B583B" w:rsidRDefault="00131F8F">
      <w:pPr>
        <w:rPr>
          <w:noProof/>
        </w:rPr>
      </w:pPr>
      <w:r w:rsidRPr="00D14CA0">
        <w:rPr>
          <w:noProof/>
        </w:rPr>
        <w:lastRenderedPageBreak/>
        <w:drawing>
          <wp:inline distT="0" distB="0" distL="0" distR="0" wp14:anchorId="54377E66" wp14:editId="73080702">
            <wp:extent cx="6076950" cy="338137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36EC" w14:textId="77777777" w:rsidR="006961C9" w:rsidRPr="006961C9" w:rsidRDefault="006961C9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14:paraId="6239B787" w14:textId="77777777" w:rsidR="00E00F8D" w:rsidRPr="00E00F8D" w:rsidRDefault="00E00F8D">
      <w:r>
        <w:t>Перед началом работы необходимо снять джампер, показанный на иллюстрации, иначе на схему будет подаваться питание +3,3 В с программатора.</w:t>
      </w:r>
    </w:p>
    <w:p w14:paraId="5B428DEF" w14:textId="77777777" w:rsidR="00E00F8D" w:rsidRDefault="00E00F8D"/>
    <w:p w14:paraId="234BE623" w14:textId="77777777" w:rsidR="00E00F8D" w:rsidRDefault="00E00F8D"/>
    <w:p w14:paraId="31C89E2A" w14:textId="77777777" w:rsidR="00E00F8D" w:rsidRDefault="00E00F8D"/>
    <w:p w14:paraId="786875BD" w14:textId="77777777" w:rsidR="00E00F8D" w:rsidRDefault="00E00F8D"/>
    <w:p w14:paraId="5A79D49C" w14:textId="77777777" w:rsidR="00E00F8D" w:rsidRDefault="00E00F8D"/>
    <w:p w14:paraId="0EDE55BE" w14:textId="77777777" w:rsidR="00E00F8D" w:rsidRDefault="00E00F8D"/>
    <w:p w14:paraId="028C112D" w14:textId="77777777" w:rsidR="00E00F8D" w:rsidRDefault="00E00F8D"/>
    <w:p w14:paraId="527B92D6" w14:textId="77777777" w:rsidR="00E00F8D" w:rsidRDefault="00E00F8D"/>
    <w:p w14:paraId="69BCEB04" w14:textId="77777777" w:rsidR="00E00F8D" w:rsidRDefault="00E00F8D"/>
    <w:p w14:paraId="0F90F00B" w14:textId="77777777" w:rsidR="00E00F8D" w:rsidRDefault="00E00F8D"/>
    <w:p w14:paraId="46558593" w14:textId="77777777" w:rsidR="00E00F8D" w:rsidRDefault="00E00F8D"/>
    <w:p w14:paraId="59F23F5A" w14:textId="77777777" w:rsidR="00E00F8D" w:rsidRDefault="00E00F8D"/>
    <w:p w14:paraId="3D754F90" w14:textId="77777777" w:rsidR="00E00F8D" w:rsidRDefault="00E00F8D"/>
    <w:p w14:paraId="587A286B" w14:textId="77777777" w:rsidR="00E00F8D" w:rsidRDefault="00E00F8D"/>
    <w:p w14:paraId="616D7A4B" w14:textId="77777777" w:rsidR="00E00F8D" w:rsidRDefault="00E00F8D"/>
    <w:p w14:paraId="3FF97EE4" w14:textId="77777777" w:rsidR="00E00F8D" w:rsidRDefault="00E00F8D"/>
    <w:p w14:paraId="6185BD07" w14:textId="77777777" w:rsidR="00E00F8D" w:rsidRDefault="00E00F8D"/>
    <w:p w14:paraId="62B1AB54" w14:textId="77777777" w:rsidR="00E00F8D" w:rsidRDefault="00E00F8D"/>
    <w:p w14:paraId="5506A409" w14:textId="77777777" w:rsidR="00E00F8D" w:rsidRDefault="00E00F8D"/>
    <w:p w14:paraId="7ACFC409" w14:textId="673DDBAE" w:rsidR="00E86EDA" w:rsidRDefault="00131F8F">
      <w:r>
        <w:rPr>
          <w:noProof/>
        </w:rPr>
        <w:drawing>
          <wp:anchor distT="0" distB="0" distL="114300" distR="114300" simplePos="0" relativeHeight="251657216" behindDoc="0" locked="0" layoutInCell="1" allowOverlap="1" wp14:anchorId="1994986B" wp14:editId="3351E15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792855" cy="3848735"/>
            <wp:effectExtent l="0" t="0" r="0" b="0"/>
            <wp:wrapSquare wrapText="bothSides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EDA">
        <w:t>&lt;Конец&gt;</w:t>
      </w:r>
    </w:p>
    <w:sectPr w:rsidR="00E86EDA">
      <w:footnotePr>
        <w:pos w:val="beneathText"/>
      </w:footnotePr>
      <w:pgSz w:w="11905" w:h="16837"/>
      <w:pgMar w:top="1134" w:right="851" w:bottom="113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4"/>
    <w:lvl w:ilvl="0">
      <w:start w:val="1"/>
      <w:numFmt w:val="bullet"/>
      <w:lvlText w:val=""/>
      <w:lvlJc w:val="left"/>
      <w:pPr>
        <w:tabs>
          <w:tab w:val="num" w:pos="284"/>
        </w:tabs>
        <w:ind w:left="0" w:firstLine="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284"/>
        </w:tabs>
        <w:ind w:left="0" w:firstLine="0"/>
      </w:pPr>
      <w:rPr>
        <w:rFonts w:ascii="Symbol" w:hAnsi="Symbol"/>
      </w:rPr>
    </w:lvl>
  </w:abstractNum>
  <w:abstractNum w:abstractNumId="3" w15:restartNumberingAfterBreak="0">
    <w:nsid w:val="00000004"/>
    <w:multiLevelType w:val="multilevel"/>
    <w:tmpl w:val="BE960B64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lang w:val="ru-RU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7AC719E"/>
    <w:multiLevelType w:val="hybridMultilevel"/>
    <w:tmpl w:val="25E64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96D1C"/>
    <w:multiLevelType w:val="hybridMultilevel"/>
    <w:tmpl w:val="D45A19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B3305"/>
    <w:multiLevelType w:val="hybridMultilevel"/>
    <w:tmpl w:val="111A6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D51861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223A4E44"/>
    <w:multiLevelType w:val="hybridMultilevel"/>
    <w:tmpl w:val="BCD26D88"/>
    <w:lvl w:ilvl="0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3FD5DF6"/>
    <w:multiLevelType w:val="hybridMultilevel"/>
    <w:tmpl w:val="BEAC70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41A60"/>
    <w:multiLevelType w:val="hybridMultilevel"/>
    <w:tmpl w:val="F25EC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174C9"/>
    <w:multiLevelType w:val="hybridMultilevel"/>
    <w:tmpl w:val="327623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BF51D96"/>
    <w:multiLevelType w:val="hybridMultilevel"/>
    <w:tmpl w:val="90966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0D0E37"/>
    <w:multiLevelType w:val="hybridMultilevel"/>
    <w:tmpl w:val="03F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953AD"/>
    <w:multiLevelType w:val="hybridMultilevel"/>
    <w:tmpl w:val="D8ACC52A"/>
    <w:lvl w:ilvl="0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C7526E2"/>
    <w:multiLevelType w:val="hybridMultilevel"/>
    <w:tmpl w:val="DF08F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F0895"/>
    <w:multiLevelType w:val="hybridMultilevel"/>
    <w:tmpl w:val="F17CBA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DD2921"/>
    <w:multiLevelType w:val="hybridMultilevel"/>
    <w:tmpl w:val="2E28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CA3820"/>
    <w:multiLevelType w:val="hybridMultilevel"/>
    <w:tmpl w:val="C2F24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9D46C8"/>
    <w:multiLevelType w:val="hybridMultilevel"/>
    <w:tmpl w:val="5F801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04740"/>
    <w:multiLevelType w:val="hybridMultilevel"/>
    <w:tmpl w:val="4698CC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03B7268"/>
    <w:multiLevelType w:val="hybridMultilevel"/>
    <w:tmpl w:val="890296C8"/>
    <w:lvl w:ilvl="0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8A5BEB"/>
    <w:multiLevelType w:val="hybridMultilevel"/>
    <w:tmpl w:val="42F07DE8"/>
    <w:lvl w:ilvl="0" w:tplc="350C548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A0BDD"/>
    <w:multiLevelType w:val="multilevel"/>
    <w:tmpl w:val="D8ACC52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0327576"/>
    <w:multiLevelType w:val="hybridMultilevel"/>
    <w:tmpl w:val="8C38E5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DE5525"/>
    <w:multiLevelType w:val="hybridMultilevel"/>
    <w:tmpl w:val="4A9CA35C"/>
    <w:lvl w:ilvl="0" w:tplc="350C548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81636053">
    <w:abstractNumId w:val="0"/>
  </w:num>
  <w:num w:numId="2" w16cid:durableId="1410154921">
    <w:abstractNumId w:val="1"/>
  </w:num>
  <w:num w:numId="3" w16cid:durableId="580606292">
    <w:abstractNumId w:val="2"/>
  </w:num>
  <w:num w:numId="4" w16cid:durableId="1026104142">
    <w:abstractNumId w:val="3"/>
  </w:num>
  <w:num w:numId="5" w16cid:durableId="900599806">
    <w:abstractNumId w:val="7"/>
  </w:num>
  <w:num w:numId="6" w16cid:durableId="660621613">
    <w:abstractNumId w:val="14"/>
  </w:num>
  <w:num w:numId="7" w16cid:durableId="340861910">
    <w:abstractNumId w:val="23"/>
  </w:num>
  <w:num w:numId="8" w16cid:durableId="1882474490">
    <w:abstractNumId w:val="21"/>
  </w:num>
  <w:num w:numId="9" w16cid:durableId="2040466411">
    <w:abstractNumId w:val="8"/>
  </w:num>
  <w:num w:numId="10" w16cid:durableId="1998531378">
    <w:abstractNumId w:val="25"/>
  </w:num>
  <w:num w:numId="11" w16cid:durableId="1507942476">
    <w:abstractNumId w:val="22"/>
  </w:num>
  <w:num w:numId="12" w16cid:durableId="47387849">
    <w:abstractNumId w:val="13"/>
  </w:num>
  <w:num w:numId="13" w16cid:durableId="68178615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18448185">
    <w:abstractNumId w:val="11"/>
  </w:num>
  <w:num w:numId="15" w16cid:durableId="751320426">
    <w:abstractNumId w:val="10"/>
  </w:num>
  <w:num w:numId="16" w16cid:durableId="1596477241">
    <w:abstractNumId w:val="15"/>
  </w:num>
  <w:num w:numId="17" w16cid:durableId="1899825391">
    <w:abstractNumId w:val="17"/>
  </w:num>
  <w:num w:numId="18" w16cid:durableId="2094549628">
    <w:abstractNumId w:val="20"/>
  </w:num>
  <w:num w:numId="19" w16cid:durableId="799883196">
    <w:abstractNumId w:val="12"/>
  </w:num>
  <w:num w:numId="20" w16cid:durableId="1173180718">
    <w:abstractNumId w:val="6"/>
  </w:num>
  <w:num w:numId="21" w16cid:durableId="545872754">
    <w:abstractNumId w:val="4"/>
  </w:num>
  <w:num w:numId="22" w16cid:durableId="2134901526">
    <w:abstractNumId w:val="18"/>
  </w:num>
  <w:num w:numId="23" w16cid:durableId="2131001316">
    <w:abstractNumId w:val="9"/>
  </w:num>
  <w:num w:numId="24" w16cid:durableId="270433539">
    <w:abstractNumId w:val="16"/>
  </w:num>
  <w:num w:numId="25" w16cid:durableId="741028769">
    <w:abstractNumId w:val="24"/>
  </w:num>
  <w:num w:numId="26" w16cid:durableId="1546675730">
    <w:abstractNumId w:val="5"/>
  </w:num>
  <w:num w:numId="27" w16cid:durableId="20525376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activeWritingStyle w:appName="MSWord" w:lang="en-US" w:vendorID="64" w:dllVersion="131078" w:nlCheck="1" w:checkStyle="1"/>
  <w:activeWritingStyle w:appName="MSWord" w:lang="ru-RU" w:vendorID="64" w:dllVersion="131078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32"/>
    <w:rsid w:val="00003FDF"/>
    <w:rsid w:val="00004A96"/>
    <w:rsid w:val="00006D61"/>
    <w:rsid w:val="00020C0A"/>
    <w:rsid w:val="00022FCA"/>
    <w:rsid w:val="000333C0"/>
    <w:rsid w:val="00041D0D"/>
    <w:rsid w:val="0005521B"/>
    <w:rsid w:val="000623D6"/>
    <w:rsid w:val="0006728A"/>
    <w:rsid w:val="00072889"/>
    <w:rsid w:val="00077DDB"/>
    <w:rsid w:val="000945CC"/>
    <w:rsid w:val="0009587F"/>
    <w:rsid w:val="000964B7"/>
    <w:rsid w:val="000A5288"/>
    <w:rsid w:val="000B583B"/>
    <w:rsid w:val="000C0C0A"/>
    <w:rsid w:val="000C23C0"/>
    <w:rsid w:val="000C6391"/>
    <w:rsid w:val="000D4B04"/>
    <w:rsid w:val="000D634E"/>
    <w:rsid w:val="000F2F3D"/>
    <w:rsid w:val="00104601"/>
    <w:rsid w:val="001106CE"/>
    <w:rsid w:val="001153CC"/>
    <w:rsid w:val="001170ED"/>
    <w:rsid w:val="00124222"/>
    <w:rsid w:val="00126423"/>
    <w:rsid w:val="00131F8F"/>
    <w:rsid w:val="00146523"/>
    <w:rsid w:val="0016290E"/>
    <w:rsid w:val="0017398A"/>
    <w:rsid w:val="0017405C"/>
    <w:rsid w:val="001746ED"/>
    <w:rsid w:val="001761E2"/>
    <w:rsid w:val="00190245"/>
    <w:rsid w:val="001967AF"/>
    <w:rsid w:val="001A7146"/>
    <w:rsid w:val="001B4540"/>
    <w:rsid w:val="001B4958"/>
    <w:rsid w:val="001C27E9"/>
    <w:rsid w:val="001C38AB"/>
    <w:rsid w:val="001C4019"/>
    <w:rsid w:val="001C562C"/>
    <w:rsid w:val="001C78CE"/>
    <w:rsid w:val="001D1D64"/>
    <w:rsid w:val="001D230F"/>
    <w:rsid w:val="001D37E0"/>
    <w:rsid w:val="001D4ED7"/>
    <w:rsid w:val="001D6D12"/>
    <w:rsid w:val="001D6EEB"/>
    <w:rsid w:val="001E5649"/>
    <w:rsid w:val="001F350D"/>
    <w:rsid w:val="001F7FDB"/>
    <w:rsid w:val="00207BD9"/>
    <w:rsid w:val="0021429E"/>
    <w:rsid w:val="002227F4"/>
    <w:rsid w:val="0022377D"/>
    <w:rsid w:val="00230ED2"/>
    <w:rsid w:val="002324D7"/>
    <w:rsid w:val="0025390F"/>
    <w:rsid w:val="00260250"/>
    <w:rsid w:val="002660E4"/>
    <w:rsid w:val="00270567"/>
    <w:rsid w:val="00272B05"/>
    <w:rsid w:val="00280568"/>
    <w:rsid w:val="00282832"/>
    <w:rsid w:val="00285419"/>
    <w:rsid w:val="00286727"/>
    <w:rsid w:val="002909AF"/>
    <w:rsid w:val="002958BB"/>
    <w:rsid w:val="002A47EA"/>
    <w:rsid w:val="002B01B2"/>
    <w:rsid w:val="002B192D"/>
    <w:rsid w:val="002B3789"/>
    <w:rsid w:val="002D31B9"/>
    <w:rsid w:val="002D6C6E"/>
    <w:rsid w:val="002E0F3A"/>
    <w:rsid w:val="002E12C8"/>
    <w:rsid w:val="002E257B"/>
    <w:rsid w:val="00300DF5"/>
    <w:rsid w:val="00303C96"/>
    <w:rsid w:val="00313589"/>
    <w:rsid w:val="003146A9"/>
    <w:rsid w:val="00316D07"/>
    <w:rsid w:val="0032352C"/>
    <w:rsid w:val="00332633"/>
    <w:rsid w:val="00355797"/>
    <w:rsid w:val="00355CFD"/>
    <w:rsid w:val="00363764"/>
    <w:rsid w:val="00367629"/>
    <w:rsid w:val="003A58A6"/>
    <w:rsid w:val="003A7195"/>
    <w:rsid w:val="003B712B"/>
    <w:rsid w:val="003B7D30"/>
    <w:rsid w:val="003C6C03"/>
    <w:rsid w:val="003C706A"/>
    <w:rsid w:val="003D166C"/>
    <w:rsid w:val="003E47D4"/>
    <w:rsid w:val="003E5CAE"/>
    <w:rsid w:val="003F0140"/>
    <w:rsid w:val="00404264"/>
    <w:rsid w:val="004279CE"/>
    <w:rsid w:val="004305D0"/>
    <w:rsid w:val="004401C2"/>
    <w:rsid w:val="00450261"/>
    <w:rsid w:val="004535EE"/>
    <w:rsid w:val="00456B8F"/>
    <w:rsid w:val="0046159B"/>
    <w:rsid w:val="004648B3"/>
    <w:rsid w:val="0047095E"/>
    <w:rsid w:val="004A1406"/>
    <w:rsid w:val="004A2DB1"/>
    <w:rsid w:val="004A2E54"/>
    <w:rsid w:val="004A3CA6"/>
    <w:rsid w:val="004A540A"/>
    <w:rsid w:val="004B04DC"/>
    <w:rsid w:val="004B0D77"/>
    <w:rsid w:val="004B60EF"/>
    <w:rsid w:val="004C66B1"/>
    <w:rsid w:val="004D2C68"/>
    <w:rsid w:val="004E16BD"/>
    <w:rsid w:val="004E25D8"/>
    <w:rsid w:val="004E4FC6"/>
    <w:rsid w:val="004E57A2"/>
    <w:rsid w:val="004F07B0"/>
    <w:rsid w:val="004F224F"/>
    <w:rsid w:val="005129C1"/>
    <w:rsid w:val="005135A6"/>
    <w:rsid w:val="00516891"/>
    <w:rsid w:val="00524B9C"/>
    <w:rsid w:val="00541B63"/>
    <w:rsid w:val="00552D5E"/>
    <w:rsid w:val="00591D2E"/>
    <w:rsid w:val="00595EE1"/>
    <w:rsid w:val="005A08E2"/>
    <w:rsid w:val="005A70AC"/>
    <w:rsid w:val="005B1093"/>
    <w:rsid w:val="005B7584"/>
    <w:rsid w:val="005E00C4"/>
    <w:rsid w:val="005E631B"/>
    <w:rsid w:val="005F30A5"/>
    <w:rsid w:val="005F72B5"/>
    <w:rsid w:val="006156D2"/>
    <w:rsid w:val="0062513D"/>
    <w:rsid w:val="006268B5"/>
    <w:rsid w:val="00633153"/>
    <w:rsid w:val="00633F78"/>
    <w:rsid w:val="006544A7"/>
    <w:rsid w:val="006555CC"/>
    <w:rsid w:val="006603D3"/>
    <w:rsid w:val="00670315"/>
    <w:rsid w:val="006736AB"/>
    <w:rsid w:val="00674048"/>
    <w:rsid w:val="00676EF0"/>
    <w:rsid w:val="00685A8D"/>
    <w:rsid w:val="00690C28"/>
    <w:rsid w:val="006961C9"/>
    <w:rsid w:val="006A0C68"/>
    <w:rsid w:val="006B7FE3"/>
    <w:rsid w:val="006C6A28"/>
    <w:rsid w:val="006D4C4F"/>
    <w:rsid w:val="006D65DB"/>
    <w:rsid w:val="006E2756"/>
    <w:rsid w:val="006E7EF8"/>
    <w:rsid w:val="006F4CB0"/>
    <w:rsid w:val="006F59AF"/>
    <w:rsid w:val="006F6B8B"/>
    <w:rsid w:val="00703412"/>
    <w:rsid w:val="00704FD5"/>
    <w:rsid w:val="0070576B"/>
    <w:rsid w:val="00710359"/>
    <w:rsid w:val="007215FD"/>
    <w:rsid w:val="00725832"/>
    <w:rsid w:val="007340CB"/>
    <w:rsid w:val="00734DE8"/>
    <w:rsid w:val="00743135"/>
    <w:rsid w:val="007455A9"/>
    <w:rsid w:val="007561C8"/>
    <w:rsid w:val="00763E3B"/>
    <w:rsid w:val="007652EB"/>
    <w:rsid w:val="00770DF7"/>
    <w:rsid w:val="00776A1F"/>
    <w:rsid w:val="00785A03"/>
    <w:rsid w:val="007A3252"/>
    <w:rsid w:val="007A6FBE"/>
    <w:rsid w:val="007B3591"/>
    <w:rsid w:val="007C0BD7"/>
    <w:rsid w:val="007C1BA6"/>
    <w:rsid w:val="007C2423"/>
    <w:rsid w:val="007C4651"/>
    <w:rsid w:val="007C64EA"/>
    <w:rsid w:val="007C6CBE"/>
    <w:rsid w:val="007D56E7"/>
    <w:rsid w:val="007E031D"/>
    <w:rsid w:val="007E4D0D"/>
    <w:rsid w:val="007E79BA"/>
    <w:rsid w:val="007F0489"/>
    <w:rsid w:val="008024FE"/>
    <w:rsid w:val="008058FC"/>
    <w:rsid w:val="00805C39"/>
    <w:rsid w:val="00806894"/>
    <w:rsid w:val="00813495"/>
    <w:rsid w:val="00832A7F"/>
    <w:rsid w:val="00833684"/>
    <w:rsid w:val="0083535A"/>
    <w:rsid w:val="008447F1"/>
    <w:rsid w:val="00865934"/>
    <w:rsid w:val="00866B6E"/>
    <w:rsid w:val="00867992"/>
    <w:rsid w:val="00873C60"/>
    <w:rsid w:val="00876DFD"/>
    <w:rsid w:val="00896B64"/>
    <w:rsid w:val="008A05AD"/>
    <w:rsid w:val="008A0C02"/>
    <w:rsid w:val="008A39F3"/>
    <w:rsid w:val="008C213F"/>
    <w:rsid w:val="008C2B3F"/>
    <w:rsid w:val="008D1CCA"/>
    <w:rsid w:val="008D25D8"/>
    <w:rsid w:val="008D3AFD"/>
    <w:rsid w:val="008E7F71"/>
    <w:rsid w:val="0090586B"/>
    <w:rsid w:val="009117F1"/>
    <w:rsid w:val="00920847"/>
    <w:rsid w:val="00923876"/>
    <w:rsid w:val="00925B82"/>
    <w:rsid w:val="00926A00"/>
    <w:rsid w:val="0093261F"/>
    <w:rsid w:val="009350D3"/>
    <w:rsid w:val="00937C2D"/>
    <w:rsid w:val="00964A01"/>
    <w:rsid w:val="0097079F"/>
    <w:rsid w:val="009767C8"/>
    <w:rsid w:val="009815F2"/>
    <w:rsid w:val="009838DA"/>
    <w:rsid w:val="00984130"/>
    <w:rsid w:val="009B29E3"/>
    <w:rsid w:val="009B6598"/>
    <w:rsid w:val="009B7DC2"/>
    <w:rsid w:val="009D4C7A"/>
    <w:rsid w:val="009E3601"/>
    <w:rsid w:val="009E6758"/>
    <w:rsid w:val="00A00DE0"/>
    <w:rsid w:val="00A06483"/>
    <w:rsid w:val="00A130E7"/>
    <w:rsid w:val="00A1619D"/>
    <w:rsid w:val="00A34EB0"/>
    <w:rsid w:val="00A378FF"/>
    <w:rsid w:val="00A45054"/>
    <w:rsid w:val="00A466AE"/>
    <w:rsid w:val="00A602F3"/>
    <w:rsid w:val="00A64D91"/>
    <w:rsid w:val="00AA21F5"/>
    <w:rsid w:val="00AA494F"/>
    <w:rsid w:val="00AA666A"/>
    <w:rsid w:val="00AC4B4E"/>
    <w:rsid w:val="00AD7374"/>
    <w:rsid w:val="00AE2F23"/>
    <w:rsid w:val="00AE3F9E"/>
    <w:rsid w:val="00AF4613"/>
    <w:rsid w:val="00B2254C"/>
    <w:rsid w:val="00B27ABD"/>
    <w:rsid w:val="00B321D3"/>
    <w:rsid w:val="00B358DC"/>
    <w:rsid w:val="00B3638C"/>
    <w:rsid w:val="00B5061C"/>
    <w:rsid w:val="00B601C9"/>
    <w:rsid w:val="00B73516"/>
    <w:rsid w:val="00B7402D"/>
    <w:rsid w:val="00B864AB"/>
    <w:rsid w:val="00B94E4F"/>
    <w:rsid w:val="00B954B9"/>
    <w:rsid w:val="00BA2EC1"/>
    <w:rsid w:val="00BB15C4"/>
    <w:rsid w:val="00BB4402"/>
    <w:rsid w:val="00BC7855"/>
    <w:rsid w:val="00BD1079"/>
    <w:rsid w:val="00BD10A2"/>
    <w:rsid w:val="00BD3AC3"/>
    <w:rsid w:val="00BD3CD4"/>
    <w:rsid w:val="00BD6F4A"/>
    <w:rsid w:val="00BF21A1"/>
    <w:rsid w:val="00BF296D"/>
    <w:rsid w:val="00BF40A5"/>
    <w:rsid w:val="00BF46EC"/>
    <w:rsid w:val="00C10451"/>
    <w:rsid w:val="00C140D5"/>
    <w:rsid w:val="00C31F28"/>
    <w:rsid w:val="00C356FD"/>
    <w:rsid w:val="00C37146"/>
    <w:rsid w:val="00C41B9E"/>
    <w:rsid w:val="00C42444"/>
    <w:rsid w:val="00C47A45"/>
    <w:rsid w:val="00C47AD7"/>
    <w:rsid w:val="00C52585"/>
    <w:rsid w:val="00C57918"/>
    <w:rsid w:val="00C603E8"/>
    <w:rsid w:val="00C72D7C"/>
    <w:rsid w:val="00C7390C"/>
    <w:rsid w:val="00C83277"/>
    <w:rsid w:val="00C93B53"/>
    <w:rsid w:val="00CA431E"/>
    <w:rsid w:val="00CB15FD"/>
    <w:rsid w:val="00CB2031"/>
    <w:rsid w:val="00CB420C"/>
    <w:rsid w:val="00CB4932"/>
    <w:rsid w:val="00CC34E5"/>
    <w:rsid w:val="00CE65B7"/>
    <w:rsid w:val="00CF2347"/>
    <w:rsid w:val="00D01708"/>
    <w:rsid w:val="00D04656"/>
    <w:rsid w:val="00D107BA"/>
    <w:rsid w:val="00D1202C"/>
    <w:rsid w:val="00D25758"/>
    <w:rsid w:val="00D439E5"/>
    <w:rsid w:val="00D4447C"/>
    <w:rsid w:val="00D462A7"/>
    <w:rsid w:val="00D478AB"/>
    <w:rsid w:val="00D6142E"/>
    <w:rsid w:val="00D63CBF"/>
    <w:rsid w:val="00D72868"/>
    <w:rsid w:val="00D73FA1"/>
    <w:rsid w:val="00D829F8"/>
    <w:rsid w:val="00D87441"/>
    <w:rsid w:val="00DB1FE0"/>
    <w:rsid w:val="00DB22DD"/>
    <w:rsid w:val="00DB561B"/>
    <w:rsid w:val="00DC5A7C"/>
    <w:rsid w:val="00DD19A2"/>
    <w:rsid w:val="00DD30B2"/>
    <w:rsid w:val="00DD79CE"/>
    <w:rsid w:val="00DE1A46"/>
    <w:rsid w:val="00DE7304"/>
    <w:rsid w:val="00DF4490"/>
    <w:rsid w:val="00E00F8D"/>
    <w:rsid w:val="00E0199A"/>
    <w:rsid w:val="00E02D24"/>
    <w:rsid w:val="00E06202"/>
    <w:rsid w:val="00E1144B"/>
    <w:rsid w:val="00E211BD"/>
    <w:rsid w:val="00E21B75"/>
    <w:rsid w:val="00E46BAD"/>
    <w:rsid w:val="00E53006"/>
    <w:rsid w:val="00E6772E"/>
    <w:rsid w:val="00E75F72"/>
    <w:rsid w:val="00E8386C"/>
    <w:rsid w:val="00E845C8"/>
    <w:rsid w:val="00E86EDA"/>
    <w:rsid w:val="00E870B4"/>
    <w:rsid w:val="00E91C11"/>
    <w:rsid w:val="00EB371D"/>
    <w:rsid w:val="00EC20A2"/>
    <w:rsid w:val="00ED0022"/>
    <w:rsid w:val="00ED2E26"/>
    <w:rsid w:val="00EE1DFE"/>
    <w:rsid w:val="00EE30C4"/>
    <w:rsid w:val="00EE4F22"/>
    <w:rsid w:val="00EE6CF4"/>
    <w:rsid w:val="00EF6824"/>
    <w:rsid w:val="00F00321"/>
    <w:rsid w:val="00F01E76"/>
    <w:rsid w:val="00F15939"/>
    <w:rsid w:val="00F17B6A"/>
    <w:rsid w:val="00F22B1C"/>
    <w:rsid w:val="00F27281"/>
    <w:rsid w:val="00F30820"/>
    <w:rsid w:val="00F3270F"/>
    <w:rsid w:val="00F41A2D"/>
    <w:rsid w:val="00F54E3F"/>
    <w:rsid w:val="00F6749C"/>
    <w:rsid w:val="00F7124D"/>
    <w:rsid w:val="00F71C8C"/>
    <w:rsid w:val="00F805E6"/>
    <w:rsid w:val="00F83186"/>
    <w:rsid w:val="00F8388C"/>
    <w:rsid w:val="00F937E3"/>
    <w:rsid w:val="00FA4DE6"/>
    <w:rsid w:val="00FA56B9"/>
    <w:rsid w:val="00FA72BE"/>
    <w:rsid w:val="00FC0995"/>
    <w:rsid w:val="00FD727D"/>
    <w:rsid w:val="00FE0BD0"/>
    <w:rsid w:val="00FE556A"/>
    <w:rsid w:val="00FE5745"/>
    <w:rsid w:val="00FF3262"/>
    <w:rsid w:val="00FF5AD6"/>
    <w:rsid w:val="00F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94ED1"/>
  <w15:chartTrackingRefBased/>
  <w15:docId w15:val="{61003C07-E2A7-47FF-8550-D813513D9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F350D"/>
    <w:pPr>
      <w:widowControl w:val="0"/>
      <w:jc w:val="both"/>
    </w:pPr>
    <w:rPr>
      <w:sz w:val="28"/>
      <w:lang w:eastAsia="ar-SA"/>
    </w:rPr>
  </w:style>
  <w:style w:type="paragraph" w:styleId="1">
    <w:name w:val="heading 1"/>
    <w:next w:val="a"/>
    <w:qFormat/>
    <w:pPr>
      <w:keepNext/>
      <w:numPr>
        <w:numId w:val="1"/>
      </w:numPr>
      <w:suppressAutoHyphens/>
      <w:spacing w:before="240" w:after="60"/>
      <w:outlineLvl w:val="0"/>
    </w:pPr>
    <w:rPr>
      <w:rFonts w:ascii="Arial" w:eastAsia="Arial" w:hAnsi="Arial"/>
      <w:b/>
      <w:kern w:val="1"/>
      <w:sz w:val="32"/>
      <w:lang w:eastAsia="ar-SA"/>
    </w:rPr>
  </w:style>
  <w:style w:type="paragraph" w:styleId="2">
    <w:name w:val="heading 2"/>
    <w:next w:val="a"/>
    <w:qFormat/>
    <w:rsid w:val="0046159B"/>
    <w:pPr>
      <w:keepNext/>
      <w:numPr>
        <w:ilvl w:val="1"/>
        <w:numId w:val="1"/>
      </w:numPr>
      <w:suppressAutoHyphens/>
      <w:spacing w:before="240" w:after="60" w:line="360" w:lineRule="auto"/>
      <w:jc w:val="center"/>
      <w:outlineLvl w:val="1"/>
    </w:pPr>
    <w:rPr>
      <w:rFonts w:eastAsia="Arial"/>
      <w:b/>
      <w:sz w:val="28"/>
      <w:lang w:eastAsia="ar-SA"/>
    </w:rPr>
  </w:style>
  <w:style w:type="paragraph" w:styleId="3">
    <w:name w:val="heading 3"/>
    <w:next w:val="a"/>
    <w:qFormat/>
    <w:pPr>
      <w:keepNext/>
      <w:numPr>
        <w:ilvl w:val="2"/>
        <w:numId w:val="1"/>
      </w:numPr>
      <w:suppressAutoHyphens/>
      <w:spacing w:before="240" w:after="60"/>
      <w:outlineLvl w:val="2"/>
    </w:pPr>
    <w:rPr>
      <w:rFonts w:ascii="Arial" w:eastAsia="Arial" w:hAnsi="Arial"/>
      <w:b/>
      <w:sz w:val="24"/>
      <w:lang w:eastAsia="ar-SA"/>
    </w:rPr>
  </w:style>
  <w:style w:type="paragraph" w:styleId="4">
    <w:name w:val="heading 4"/>
    <w:next w:val="a"/>
    <w:qFormat/>
    <w:pPr>
      <w:keepNext/>
      <w:numPr>
        <w:ilvl w:val="3"/>
        <w:numId w:val="1"/>
      </w:numPr>
      <w:suppressAutoHyphens/>
      <w:spacing w:before="240" w:after="60"/>
      <w:outlineLvl w:val="3"/>
    </w:pPr>
    <w:rPr>
      <w:rFonts w:ascii="Arial" w:eastAsia="Arial" w:hAnsi="Arial"/>
      <w:b/>
      <w:i/>
      <w:sz w:val="24"/>
      <w:lang w:eastAsia="ar-SA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i/>
    </w:rPr>
  </w:style>
  <w:style w:type="paragraph" w:styleId="6">
    <w:name w:val="heading 6"/>
    <w:next w:val="a"/>
    <w:qFormat/>
    <w:pPr>
      <w:numPr>
        <w:ilvl w:val="5"/>
        <w:numId w:val="1"/>
      </w:numPr>
      <w:suppressAutoHyphens/>
      <w:spacing w:before="240" w:after="60"/>
      <w:outlineLvl w:val="5"/>
    </w:pPr>
    <w:rPr>
      <w:rFonts w:ascii="Arial" w:eastAsia="Arial" w:hAnsi="Arial"/>
      <w:i/>
      <w:sz w:val="22"/>
      <w:lang w:eastAsia="ar-SA"/>
    </w:rPr>
  </w:style>
  <w:style w:type="paragraph" w:styleId="7">
    <w:name w:val="heading 7"/>
    <w:next w:val="a"/>
    <w:qFormat/>
    <w:pPr>
      <w:numPr>
        <w:ilvl w:val="6"/>
        <w:numId w:val="1"/>
      </w:numPr>
      <w:suppressAutoHyphens/>
      <w:spacing w:before="240" w:after="60"/>
      <w:outlineLvl w:val="6"/>
    </w:pPr>
    <w:rPr>
      <w:rFonts w:ascii="Arial" w:eastAsia="Arial" w:hAnsi="Arial"/>
      <w:lang w:eastAsia="ar-SA"/>
    </w:rPr>
  </w:style>
  <w:style w:type="paragraph" w:styleId="8">
    <w:name w:val="heading 8"/>
    <w:next w:val="a"/>
    <w:qFormat/>
    <w:pPr>
      <w:numPr>
        <w:ilvl w:val="7"/>
        <w:numId w:val="1"/>
      </w:numPr>
      <w:suppressAutoHyphens/>
      <w:spacing w:before="240" w:after="60"/>
      <w:outlineLvl w:val="7"/>
    </w:pPr>
    <w:rPr>
      <w:rFonts w:ascii="Arial" w:eastAsia="Arial" w:hAnsi="Arial"/>
      <w:i/>
      <w:lang w:eastAsia="ar-SA"/>
    </w:rPr>
  </w:style>
  <w:style w:type="paragraph" w:styleId="9">
    <w:name w:val="heading 9"/>
    <w:next w:val="a"/>
    <w:qFormat/>
    <w:pPr>
      <w:numPr>
        <w:ilvl w:val="8"/>
        <w:numId w:val="1"/>
      </w:numPr>
      <w:suppressAutoHyphens/>
      <w:spacing w:before="240" w:after="60"/>
      <w:outlineLvl w:val="8"/>
    </w:pPr>
    <w:rPr>
      <w:rFonts w:ascii="Arial" w:eastAsia="Arial" w:hAnsi="Arial"/>
      <w:i/>
      <w:sz w:val="18"/>
      <w:lang w:eastAsia="ar-SA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WW8Num2z0">
    <w:name w:val="WW8Num2z0"/>
    <w:rPr>
      <w:rFonts w:ascii="Symbol" w:hAnsi="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10">
    <w:name w:val="Основной шрифт абзаца1"/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</w:style>
  <w:style w:type="paragraph" w:customStyle="1" w:styleId="11">
    <w:name w:val="Название1"/>
    <w:basedOn w:val="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12">
    <w:name w:val="Указатель1"/>
    <w:basedOn w:val="a"/>
    <w:pPr>
      <w:suppressLineNumbers/>
    </w:pPr>
  </w:style>
  <w:style w:type="paragraph" w:customStyle="1" w:styleId="a6">
    <w:name w:val="Основной заголовок"/>
    <w:basedOn w:val="a"/>
    <w:pPr>
      <w:widowControl/>
    </w:pPr>
    <w:rPr>
      <w:b/>
    </w:rPr>
  </w:style>
  <w:style w:type="paragraph" w:styleId="a7">
    <w:name w:val="Название"/>
    <w:next w:val="a"/>
    <w:qFormat/>
    <w:pPr>
      <w:suppressAutoHyphens/>
      <w:spacing w:before="240" w:after="120"/>
      <w:jc w:val="center"/>
    </w:pPr>
    <w:rPr>
      <w:rFonts w:eastAsia="Arial"/>
      <w:b/>
      <w:sz w:val="48"/>
      <w:lang w:val="en-US" w:eastAsia="ar-SA"/>
    </w:rPr>
  </w:style>
  <w:style w:type="paragraph" w:styleId="a8">
    <w:name w:val="Subtitle"/>
    <w:basedOn w:val="a3"/>
    <w:next w:val="a4"/>
    <w:qFormat/>
    <w:pPr>
      <w:jc w:val="center"/>
    </w:pPr>
    <w:rPr>
      <w:i/>
      <w:iCs/>
    </w:rPr>
  </w:style>
  <w:style w:type="paragraph" w:styleId="20">
    <w:name w:val="toc 2"/>
    <w:basedOn w:val="a"/>
    <w:next w:val="a"/>
    <w:semiHidden/>
    <w:pPr>
      <w:ind w:left="280"/>
    </w:pPr>
  </w:style>
  <w:style w:type="table" w:styleId="a9">
    <w:name w:val="Table Grid"/>
    <w:basedOn w:val="a1"/>
    <w:rsid w:val="00A1619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A06483"/>
    <w:rPr>
      <w:color w:val="0000FF"/>
      <w:u w:val="single"/>
    </w:rPr>
  </w:style>
  <w:style w:type="character" w:styleId="ab">
    <w:name w:val="FollowedHyperlink"/>
    <w:rsid w:val="00A06483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9815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9815F2"/>
    <w:rPr>
      <w:rFonts w:ascii="Courier New" w:hAnsi="Courier New" w:cs="Courier New"/>
    </w:rPr>
  </w:style>
  <w:style w:type="paragraph" w:styleId="ac">
    <w:name w:val="List Paragraph"/>
    <w:basedOn w:val="a"/>
    <w:uiPriority w:val="34"/>
    <w:qFormat/>
    <w:rsid w:val="00B73516"/>
    <w:pPr>
      <w:ind w:left="720"/>
      <w:contextualSpacing/>
    </w:pPr>
    <w:rPr>
      <w:lang w:eastAsia="ru-RU"/>
    </w:rPr>
  </w:style>
  <w:style w:type="character" w:styleId="ad">
    <w:name w:val="Unresolved Mention"/>
    <w:uiPriority w:val="99"/>
    <w:semiHidden/>
    <w:unhideWhenUsed/>
    <w:rsid w:val="00C41B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6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st.com/internet/com/SOFTWARE_RESOURCES/SW_COMPONENT/FIRMWARE/stm32f4x7_eth_iap.zip" TargetMode="External"/><Relationship Id="rId26" Type="http://schemas.openxmlformats.org/officeDocument/2006/relationships/hyperlink" Target="file:///\\box\Distrib\SOFT\Compilers\J-Link\other\JLink_V5_12.exe" TargetMode="External"/><Relationship Id="rId3" Type="http://schemas.openxmlformats.org/officeDocument/2006/relationships/styles" Target="styles.xml"/><Relationship Id="rId21" Type="http://schemas.openxmlformats.org/officeDocument/2006/relationships/hyperlink" Target="file:///\\box\Distrib\SOFT\Devices\SAM-PRO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st.com/internet/com/SOFTWARE_RESOURCES/SW_COMPONENT/FIRMWARE/stm32f4_dsp_stdperiph_lib.zip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ww.st.com/internet/com/SOFTWARE_RESOURCES/SW_COMPONENT/FIRMWARE/stm32f2x7_eth_lwip.zip" TargetMode="External"/><Relationship Id="rId20" Type="http://schemas.openxmlformats.org/officeDocument/2006/relationships/hyperlink" Target="http://download.savannah.gnu.org/releases/lwip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tarterkit.ru/html/index.php?name=files&amp;op=view&amp;id=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t.com/internet/com/SOFTWARE_RESOURCES/SW_COMPONENT/FIRMWARE/stm32f2xx_stdperiph_lib.zip" TargetMode="External"/><Relationship Id="rId23" Type="http://schemas.openxmlformats.org/officeDocument/2006/relationships/hyperlink" Target="http://starterkit.ru/html/index.php?name=forum&amp;op=view&amp;id=11569&amp;num=1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5-10/svn/extern_libs/trunk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5-10/svn/extern_libs/trunk" TargetMode="External"/><Relationship Id="rId22" Type="http://schemas.openxmlformats.org/officeDocument/2006/relationships/hyperlink" Target="http://www.atmel.com/dyn/products/tools_card.asp?tool_id=3883&amp;category_id=163&amp;family_id=605&amp;subfamily_id=1586" TargetMode="External"/><Relationship Id="rId27" Type="http://schemas.openxmlformats.org/officeDocument/2006/relationships/hyperlink" Target="https://aliexpress.ru/item/32974951095.html?spm=a2g0o.productlist.0.0.5daf3562uh3BlS&amp;algo_pvid=e30c6d64-b863-426f-9dfa-fe3aa0b67cb4&amp;algo_expid=e30c6d64-b863-426f-9dfa-fe3aa0b67cb4-10&amp;btsid=0b8b035916133894934978386e112f&amp;ws_ab_test=searchweb0_0,searchweb201602_,searchweb201603_&amp;sku_id=1200001669511393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B4279-0E38-4C3A-89E1-812C905FD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6376</Words>
  <Characters>36348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42639</CharactersWithSpaces>
  <SharedDoc>false</SharedDoc>
  <HLinks>
    <vt:vector size="78" baseType="variant">
      <vt:variant>
        <vt:i4>6160434</vt:i4>
      </vt:variant>
      <vt:variant>
        <vt:i4>39</vt:i4>
      </vt:variant>
      <vt:variant>
        <vt:i4>0</vt:i4>
      </vt:variant>
      <vt:variant>
        <vt:i4>5</vt:i4>
      </vt:variant>
      <vt:variant>
        <vt:lpwstr>https://aliexpress.ru/item/32974951095.html?spm=a2g0o.productlist.0.0.5daf3562uh3BlS&amp;algo_pvid=e30c6d64-b863-426f-9dfa-fe3aa0b67cb4&amp;algo_expid=e30c6d64-b863-426f-9dfa-fe3aa0b67cb4-10&amp;btsid=0b8b035916133894934978386e112f&amp;ws_ab_test=searchweb0_0,searchweb201602_,searchweb201603_&amp;sku_id=12000016695113937</vt:lpwstr>
      </vt:variant>
      <vt:variant>
        <vt:lpwstr/>
      </vt:variant>
      <vt:variant>
        <vt:i4>5963801</vt:i4>
      </vt:variant>
      <vt:variant>
        <vt:i4>36</vt:i4>
      </vt:variant>
      <vt:variant>
        <vt:i4>0</vt:i4>
      </vt:variant>
      <vt:variant>
        <vt:i4>5</vt:i4>
      </vt:variant>
      <vt:variant>
        <vt:lpwstr>\\box\Distrib\SOFT\Compilers\J-Link\other\JLink_V5_12.exe</vt:lpwstr>
      </vt:variant>
      <vt:variant>
        <vt:lpwstr/>
      </vt:variant>
      <vt:variant>
        <vt:i4>3145840</vt:i4>
      </vt:variant>
      <vt:variant>
        <vt:i4>33</vt:i4>
      </vt:variant>
      <vt:variant>
        <vt:i4>0</vt:i4>
      </vt:variant>
      <vt:variant>
        <vt:i4>5</vt:i4>
      </vt:variant>
      <vt:variant>
        <vt:lpwstr>http://starterkit.ru/html/index.php?name=files&amp;op=view&amp;id=4</vt:lpwstr>
      </vt:variant>
      <vt:variant>
        <vt:lpwstr/>
      </vt:variant>
      <vt:variant>
        <vt:i4>5832792</vt:i4>
      </vt:variant>
      <vt:variant>
        <vt:i4>30</vt:i4>
      </vt:variant>
      <vt:variant>
        <vt:i4>0</vt:i4>
      </vt:variant>
      <vt:variant>
        <vt:i4>5</vt:i4>
      </vt:variant>
      <vt:variant>
        <vt:lpwstr>http://starterkit.ru/html/index.php?name=forum&amp;op=view&amp;id=11569&amp;num=1</vt:lpwstr>
      </vt:variant>
      <vt:variant>
        <vt:lpwstr/>
      </vt:variant>
      <vt:variant>
        <vt:i4>8257629</vt:i4>
      </vt:variant>
      <vt:variant>
        <vt:i4>27</vt:i4>
      </vt:variant>
      <vt:variant>
        <vt:i4>0</vt:i4>
      </vt:variant>
      <vt:variant>
        <vt:i4>5</vt:i4>
      </vt:variant>
      <vt:variant>
        <vt:lpwstr>http://www.atmel.com/dyn/products/tools_card.asp?tool_id=3883&amp;category_id=163&amp;family_id=605&amp;subfamily_id=1586</vt:lpwstr>
      </vt:variant>
      <vt:variant>
        <vt:lpwstr/>
      </vt:variant>
      <vt:variant>
        <vt:i4>6225923</vt:i4>
      </vt:variant>
      <vt:variant>
        <vt:i4>24</vt:i4>
      </vt:variant>
      <vt:variant>
        <vt:i4>0</vt:i4>
      </vt:variant>
      <vt:variant>
        <vt:i4>5</vt:i4>
      </vt:variant>
      <vt:variant>
        <vt:lpwstr>\\box\Distrib\SOFT\Devices\SAM-PROG</vt:lpwstr>
      </vt:variant>
      <vt:variant>
        <vt:lpwstr/>
      </vt:variant>
      <vt:variant>
        <vt:i4>3473471</vt:i4>
      </vt:variant>
      <vt:variant>
        <vt:i4>21</vt:i4>
      </vt:variant>
      <vt:variant>
        <vt:i4>0</vt:i4>
      </vt:variant>
      <vt:variant>
        <vt:i4>5</vt:i4>
      </vt:variant>
      <vt:variant>
        <vt:lpwstr>http://download.savannah.gnu.org/releases/lwip/</vt:lpwstr>
      </vt:variant>
      <vt:variant>
        <vt:lpwstr/>
      </vt:variant>
      <vt:variant>
        <vt:i4>6094972</vt:i4>
      </vt:variant>
      <vt:variant>
        <vt:i4>18</vt:i4>
      </vt:variant>
      <vt:variant>
        <vt:i4>0</vt:i4>
      </vt:variant>
      <vt:variant>
        <vt:i4>5</vt:i4>
      </vt:variant>
      <vt:variant>
        <vt:lpwstr>https://5-10/svn/extern_libs/trunk</vt:lpwstr>
      </vt:variant>
      <vt:variant>
        <vt:lpwstr/>
      </vt:variant>
      <vt:variant>
        <vt:i4>6684777</vt:i4>
      </vt:variant>
      <vt:variant>
        <vt:i4>15</vt:i4>
      </vt:variant>
      <vt:variant>
        <vt:i4>0</vt:i4>
      </vt:variant>
      <vt:variant>
        <vt:i4>5</vt:i4>
      </vt:variant>
      <vt:variant>
        <vt:lpwstr>http://www.st.com/internet/com/SOFTWARE_RESOURCES/SW_COMPONENT/FIRMWARE/stm32f4x7_eth_iap.zip</vt:lpwstr>
      </vt:variant>
      <vt:variant>
        <vt:lpwstr/>
      </vt:variant>
      <vt:variant>
        <vt:i4>4718627</vt:i4>
      </vt:variant>
      <vt:variant>
        <vt:i4>12</vt:i4>
      </vt:variant>
      <vt:variant>
        <vt:i4>0</vt:i4>
      </vt:variant>
      <vt:variant>
        <vt:i4>5</vt:i4>
      </vt:variant>
      <vt:variant>
        <vt:lpwstr>http://www.st.com/internet/com/SOFTWARE_RESOURCES/SW_COMPONENT/FIRMWARE/stm32f4_dsp_stdperiph_lib.zip</vt:lpwstr>
      </vt:variant>
      <vt:variant>
        <vt:lpwstr/>
      </vt:variant>
      <vt:variant>
        <vt:i4>5046350</vt:i4>
      </vt:variant>
      <vt:variant>
        <vt:i4>9</vt:i4>
      </vt:variant>
      <vt:variant>
        <vt:i4>0</vt:i4>
      </vt:variant>
      <vt:variant>
        <vt:i4>5</vt:i4>
      </vt:variant>
      <vt:variant>
        <vt:lpwstr>http://www.st.com/internet/com/SOFTWARE_RESOURCES/SW_COMPONENT/FIRMWARE/stm32f2x7_eth_lwip.zip</vt:lpwstr>
      </vt:variant>
      <vt:variant>
        <vt:lpwstr/>
      </vt:variant>
      <vt:variant>
        <vt:i4>1835081</vt:i4>
      </vt:variant>
      <vt:variant>
        <vt:i4>6</vt:i4>
      </vt:variant>
      <vt:variant>
        <vt:i4>0</vt:i4>
      </vt:variant>
      <vt:variant>
        <vt:i4>5</vt:i4>
      </vt:variant>
      <vt:variant>
        <vt:lpwstr>http://www.st.com/internet/com/SOFTWARE_RESOURCES/SW_COMPONENT/FIRMWARE/stm32f2xx_stdperiph_lib.zip</vt:lpwstr>
      </vt:variant>
      <vt:variant>
        <vt:lpwstr/>
      </vt:variant>
      <vt:variant>
        <vt:i4>6094972</vt:i4>
      </vt:variant>
      <vt:variant>
        <vt:i4>3</vt:i4>
      </vt:variant>
      <vt:variant>
        <vt:i4>0</vt:i4>
      </vt:variant>
      <vt:variant>
        <vt:i4>5</vt:i4>
      </vt:variant>
      <vt:variant>
        <vt:lpwstr>https://5-10/svn/extern_libs/trunk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cp:lastModifiedBy>Максим Валерьевич Крашенинников</cp:lastModifiedBy>
  <cp:revision>2</cp:revision>
  <cp:lastPrinted>1601-01-01T00:00:00Z</cp:lastPrinted>
  <dcterms:created xsi:type="dcterms:W3CDTF">2025-03-19T13:20:00Z</dcterms:created>
  <dcterms:modified xsi:type="dcterms:W3CDTF">2025-03-19T13:20:00Z</dcterms:modified>
</cp:coreProperties>
</file>